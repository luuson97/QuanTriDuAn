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6AF11A" w14:textId="5BE375B1" w:rsidR="00C67685" w:rsidRDefault="00C67685" w:rsidP="00C67685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1323D" wp14:editId="3F676466">
                <wp:simplePos x="0" y="0"/>
                <wp:positionH relativeFrom="column">
                  <wp:posOffset>-88037</wp:posOffset>
                </wp:positionH>
                <wp:positionV relativeFrom="paragraph">
                  <wp:posOffset>-19770</wp:posOffset>
                </wp:positionV>
                <wp:extent cx="1501254" cy="668740"/>
                <wp:effectExtent l="0" t="0" r="2286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254" cy="66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B2E0" w14:textId="22E8D20E" w:rsidR="00C67685" w:rsidRDefault="00783D05" w:rsidP="00C6768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F2971" wp14:editId="5C5E905E">
                                  <wp:extent cx="1317009" cy="582568"/>
                                  <wp:effectExtent l="0" t="0" r="0" b="825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529" cy="631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323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.95pt;margin-top:-1.55pt;width:118.2pt;height:5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" fillcolor="white [3201]" strokeweight=".5pt">
                <v:textbox>
                  <w:txbxContent>
                    <w:p w14:paraId="0DD0B2E0" w14:textId="22E8D20E" w:rsidR="00C67685" w:rsidRDefault="00783D05" w:rsidP="00C6768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CF2971" wp14:editId="5C5E905E">
                            <wp:extent cx="1317009" cy="582568"/>
                            <wp:effectExtent l="0" t="0" r="0" b="825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529" cy="631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B02EFE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690770C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D7D9BF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36D441BF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7EB0406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E06002B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27414EFC" w14:textId="15541573" w:rsidR="00C67685" w:rsidRPr="00BB6232" w:rsidRDefault="00BB6232" w:rsidP="00C67685">
      <w:pPr>
        <w:pBdr>
          <w:bottom w:val="single" w:sz="4" w:space="1" w:color="808080"/>
        </w:pBdr>
        <w:rPr>
          <w:rFonts w:cs="Arial"/>
          <w:b/>
          <w:color w:val="951B13"/>
          <w:sz w:val="44"/>
          <w:szCs w:val="32"/>
        </w:rPr>
      </w:pPr>
      <w:proofErr w:type="spellStart"/>
      <w:r w:rsidRPr="00BB6232">
        <w:rPr>
          <w:rFonts w:cs="Arial"/>
          <w:b/>
          <w:color w:val="951B13"/>
          <w:sz w:val="44"/>
          <w:szCs w:val="32"/>
        </w:rPr>
        <w:t>Dự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proofErr w:type="gramStart"/>
      <w:r w:rsidRPr="00BB6232">
        <w:rPr>
          <w:rFonts w:cs="Arial"/>
          <w:b/>
          <w:color w:val="951B13"/>
          <w:sz w:val="44"/>
          <w:szCs w:val="32"/>
        </w:rPr>
        <w:t>Án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:</w:t>
      </w:r>
      <w:proofErr w:type="gram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ChatBot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tư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vấn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về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dịch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COVID</w:t>
      </w:r>
    </w:p>
    <w:p w14:paraId="0F7FD977" w14:textId="44319475" w:rsidR="00C67685" w:rsidRDefault="00BB6232" w:rsidP="00C67685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Thành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viên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thực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hiện</w:t>
      </w:r>
      <w:proofErr w:type="spellEnd"/>
      <w:r>
        <w:rPr>
          <w:b/>
          <w:i/>
          <w:sz w:val="42"/>
        </w:rPr>
        <w:t>:</w:t>
      </w:r>
    </w:p>
    <w:p w14:paraId="4A0552D1" w14:textId="0A097F6B" w:rsidR="00BB6232" w:rsidRPr="00387264" w:rsidRDefault="00BB6232" w:rsidP="00C67685">
      <w:pPr>
        <w:rPr>
          <w:i/>
          <w:sz w:val="24"/>
          <w:szCs w:val="24"/>
        </w:rPr>
      </w:pPr>
      <w:proofErr w:type="spellStart"/>
      <w:r w:rsidRPr="00387264">
        <w:rPr>
          <w:i/>
          <w:sz w:val="24"/>
          <w:szCs w:val="24"/>
        </w:rPr>
        <w:t>Bùi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Công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Lượt</w:t>
      </w:r>
      <w:proofErr w:type="spellEnd"/>
    </w:p>
    <w:p w14:paraId="62119F44" w14:textId="77777777" w:rsidR="00BB6232" w:rsidRPr="00387264" w:rsidRDefault="00BB6232" w:rsidP="00C67685">
      <w:pPr>
        <w:rPr>
          <w:i/>
          <w:sz w:val="24"/>
          <w:szCs w:val="24"/>
        </w:rPr>
      </w:pPr>
      <w:r w:rsidRPr="00387264">
        <w:rPr>
          <w:i/>
          <w:sz w:val="24"/>
          <w:szCs w:val="24"/>
        </w:rPr>
        <w:t xml:space="preserve">Lưu </w:t>
      </w:r>
      <w:proofErr w:type="spellStart"/>
      <w:r w:rsidRPr="00387264">
        <w:rPr>
          <w:i/>
          <w:sz w:val="24"/>
          <w:szCs w:val="24"/>
        </w:rPr>
        <w:t>Hồng</w:t>
      </w:r>
      <w:proofErr w:type="spellEnd"/>
      <w:r w:rsidRPr="00387264">
        <w:rPr>
          <w:i/>
          <w:sz w:val="24"/>
          <w:szCs w:val="24"/>
        </w:rPr>
        <w:t xml:space="preserve"> Sơn</w:t>
      </w:r>
    </w:p>
    <w:p w14:paraId="3BDE26BA" w14:textId="54806F49" w:rsidR="00BB6232" w:rsidRPr="00387264" w:rsidRDefault="00BB6232" w:rsidP="00C67685">
      <w:pPr>
        <w:rPr>
          <w:i/>
          <w:sz w:val="24"/>
          <w:szCs w:val="24"/>
        </w:rPr>
      </w:pPr>
      <w:proofErr w:type="spellStart"/>
      <w:r w:rsidRPr="00387264">
        <w:rPr>
          <w:i/>
          <w:sz w:val="24"/>
          <w:szCs w:val="24"/>
        </w:rPr>
        <w:t>Nguyễn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Cảnh</w:t>
      </w:r>
      <w:proofErr w:type="spellEnd"/>
      <w:r w:rsidRPr="00387264">
        <w:rPr>
          <w:i/>
          <w:sz w:val="24"/>
          <w:szCs w:val="24"/>
        </w:rPr>
        <w:t xml:space="preserve"> Quang</w:t>
      </w:r>
    </w:p>
    <w:p w14:paraId="36C65B62" w14:textId="40EE1E34" w:rsidR="00C67685" w:rsidRPr="00387264" w:rsidRDefault="00BB6232" w:rsidP="00C67685">
      <w:pPr>
        <w:rPr>
          <w:sz w:val="24"/>
          <w:szCs w:val="24"/>
        </w:rPr>
      </w:pPr>
      <w:r w:rsidRPr="00387264">
        <w:rPr>
          <w:i/>
          <w:sz w:val="24"/>
          <w:szCs w:val="24"/>
        </w:rPr>
        <w:t xml:space="preserve">Lê Quang </w:t>
      </w:r>
      <w:proofErr w:type="spellStart"/>
      <w:r w:rsidRPr="00387264">
        <w:rPr>
          <w:i/>
          <w:sz w:val="24"/>
          <w:szCs w:val="24"/>
        </w:rPr>
        <w:t>Tùng</w:t>
      </w:r>
      <w:proofErr w:type="spellEnd"/>
    </w:p>
    <w:p w14:paraId="72AC9E6F" w14:textId="77777777" w:rsidR="00C67685" w:rsidRDefault="00C67685" w:rsidP="00C67685">
      <w:pPr>
        <w:tabs>
          <w:tab w:val="left" w:pos="6415"/>
        </w:tabs>
      </w:pPr>
    </w:p>
    <w:p w14:paraId="6346EE60" w14:textId="77777777" w:rsidR="00C67685" w:rsidRDefault="00C67685" w:rsidP="00C67685">
      <w:pPr>
        <w:tabs>
          <w:tab w:val="left" w:pos="6415"/>
        </w:tabs>
      </w:pPr>
    </w:p>
    <w:p w14:paraId="3333C200" w14:textId="77777777" w:rsidR="00C67685" w:rsidRDefault="00C67685" w:rsidP="00C67685">
      <w:pPr>
        <w:tabs>
          <w:tab w:val="left" w:pos="6415"/>
        </w:tabs>
      </w:pPr>
      <w:r>
        <w:tab/>
      </w:r>
    </w:p>
    <w:p w14:paraId="63A64DC5" w14:textId="77777777" w:rsidR="00C67685" w:rsidRDefault="00C67685" w:rsidP="00C67685"/>
    <w:p w14:paraId="7E025B40" w14:textId="77777777" w:rsidR="00C67685" w:rsidRDefault="00C67685" w:rsidP="00C67685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B739A8A" w14:textId="77777777" w:rsidR="00C67685" w:rsidRDefault="00C67685" w:rsidP="00C67685">
      <w:pPr>
        <w:pStyle w:val="NormalH"/>
        <w:rPr>
          <w:color w:val="951B13"/>
        </w:rPr>
      </w:pPr>
      <w:r>
        <w:rPr>
          <w:color w:val="951B13"/>
        </w:rPr>
        <w:lastRenderedPageBreak/>
        <w:t>Table of contents</w:t>
      </w:r>
    </w:p>
    <w:p w14:paraId="5CFC7660" w14:textId="77777777" w:rsidR="00C67685" w:rsidRDefault="00C67685" w:rsidP="00C67685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C561D56" w14:textId="77777777" w:rsidR="00C67685" w:rsidRDefault="00C67685" w:rsidP="00C67685">
      <w:pPr>
        <w:pStyle w:val="TOC3"/>
      </w:pPr>
      <w:r>
        <w:tab/>
      </w:r>
    </w:p>
    <w:p w14:paraId="6EB04BA0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r:id="rId9" w:anchor="_Toc25660378" w:history="1">
        <w:r>
          <w:rPr>
            <w:rStyle w:val="Hyperlink"/>
            <w:noProof/>
          </w:rPr>
          <w:t>1.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Giới thiệu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_Toc25660378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7C521BB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0" w:anchor="_Toc25660379" w:history="1">
        <w:r w:rsidR="00C67685">
          <w:rPr>
            <w:rStyle w:val="Hyperlink"/>
            <w:rFonts w:cs="Tahoma"/>
            <w:noProof/>
          </w:rPr>
          <w:t>1.1.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tả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_Toc25660379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74FEB045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1" w:anchor="_Toc25660380" w:history="1">
        <w:r w:rsidR="00C67685">
          <w:rPr>
            <w:rStyle w:val="Hyperlink"/>
            <w:rFonts w:cs="Tahoma"/>
            <w:noProof/>
          </w:rPr>
          <w:t>1.2.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Công cụ quản lý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9BD3116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C67685">
          <w:rPr>
            <w:rStyle w:val="Hyperlink"/>
            <w:noProof/>
          </w:rPr>
          <w:t>2.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Các nhân sự tham gia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A111A19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3" w:anchor="_Toc25660382" w:history="1">
        <w:r w:rsidR="00C67685">
          <w:rPr>
            <w:rStyle w:val="Hyperlink"/>
            <w:rFonts w:cs="Tahoma"/>
            <w:noProof/>
          </w:rPr>
          <w:t>2.1.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D22E349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4" w:anchor="_Toc25660383" w:history="1">
        <w:r w:rsidR="00C67685">
          <w:rPr>
            <w:rStyle w:val="Hyperlink"/>
            <w:rFonts w:cs="Tahoma"/>
            <w:noProof/>
          </w:rPr>
          <w:t>2.2.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công ty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E7635D1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5" w:anchor="_Toc25660384" w:history="1">
        <w:r w:rsidR="00C67685">
          <w:rPr>
            <w:rStyle w:val="Hyperlink"/>
            <w:rFonts w:cs="Tahoma"/>
            <w:noProof/>
          </w:rPr>
          <w:t>2.3.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chia vai trò của thành viên dự án và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77FB8C02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C67685">
          <w:rPr>
            <w:rStyle w:val="Hyperlink"/>
            <w:noProof/>
          </w:rPr>
          <w:t>3.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Khảo sát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083716F3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7" w:anchor="_Toc25660386" w:history="1">
        <w:r w:rsidR="00C67685">
          <w:rPr>
            <w:rStyle w:val="Hyperlink"/>
            <w:rFonts w:cs="Tahoma"/>
            <w:noProof/>
          </w:rPr>
          <w:t>3.1.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Yêu cầu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478233F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8" w:anchor="_Toc25660387" w:history="1">
        <w:r w:rsidR="00C67685">
          <w:rPr>
            <w:rStyle w:val="Hyperlink"/>
            <w:rFonts w:cs="Tahoma"/>
            <w:noProof/>
          </w:rPr>
          <w:t>3.2.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hiện thời – nghiệp vụ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FECFFD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9" w:anchor="_Toc25660388" w:history="1">
        <w:r w:rsidR="00C67685">
          <w:rPr>
            <w:rStyle w:val="Hyperlink"/>
            <w:rFonts w:cs="Tahoma"/>
            <w:noProof/>
          </w:rPr>
          <w:t>3.3.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dự kiến sau khi áp dụng sản phẩm mới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2203179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0" w:anchor="_Toc25660389" w:history="1">
        <w:r w:rsidR="00C67685">
          <w:rPr>
            <w:rStyle w:val="Hyperlink"/>
            <w:rFonts w:cs="Tahoma"/>
            <w:noProof/>
          </w:rPr>
          <w:t>3.4.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Phạm vi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816E2A6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C67685">
          <w:rPr>
            <w:rStyle w:val="Hyperlink"/>
            <w:noProof/>
          </w:rPr>
          <w:t>4.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Giao tiếp/Trao đổi thông tin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101BF29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C67685">
          <w:rPr>
            <w:rStyle w:val="Hyperlink"/>
            <w:noProof/>
          </w:rPr>
          <w:t>5.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chung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B0F8554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3" w:anchor="_Toc25660392" w:history="1">
        <w:r w:rsidR="00C67685">
          <w:rPr>
            <w:rStyle w:val="Hyperlink"/>
            <w:rFonts w:cs="Tahoma"/>
            <w:noProof/>
          </w:rPr>
          <w:t>5.1.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tính năng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D7A9D8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4" w:anchor="_Toc25660393" w:history="1">
        <w:r w:rsidR="00C67685">
          <w:rPr>
            <w:rStyle w:val="Hyperlink"/>
            <w:rFonts w:cs="Tahoma"/>
            <w:noProof/>
          </w:rPr>
          <w:t>5.2.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Work Breakdown Structure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3FA8F8D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5" w:anchor="_Toc25660394" w:history="1">
        <w:r w:rsidR="00C67685">
          <w:rPr>
            <w:rStyle w:val="Hyperlink"/>
            <w:rFonts w:cs="Tahoma"/>
            <w:noProof/>
          </w:rPr>
          <w:t>5.3.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thời gian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E61D496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6" w:anchor="_Toc25660395" w:history="1">
        <w:r w:rsidR="00C67685">
          <w:rPr>
            <w:rStyle w:val="Hyperlink"/>
            <w:rFonts w:cs="Tahoma"/>
            <w:noProof/>
          </w:rPr>
          <w:t>5.4.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rủi ro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A255974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C67685">
          <w:rPr>
            <w:rStyle w:val="Hyperlink"/>
            <w:noProof/>
          </w:rPr>
          <w:t>6.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giá thành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5E5A49D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C67685">
          <w:rPr>
            <w:rStyle w:val="Hyperlink"/>
            <w:noProof/>
          </w:rPr>
          <w:t>7.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chất lượng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5E8DCF9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C67685">
          <w:rPr>
            <w:rStyle w:val="Hyperlink"/>
            <w:noProof/>
          </w:rPr>
          <w:t>8.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tích thiết kế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172104E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0" w:anchor="_Toc25660399" w:history="1">
        <w:r w:rsidR="00C67685">
          <w:rPr>
            <w:rStyle w:val="Hyperlink"/>
            <w:rFonts w:cs="Tahoma"/>
            <w:noProof/>
            <w:lang w:eastAsia="en-US"/>
          </w:rPr>
          <w:t>8.1.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Mô hình tích hợp phần cứng/phần mềm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FE83DA0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1" w:anchor="_Toc25660400" w:history="1">
        <w:r w:rsidR="00C67685">
          <w:rPr>
            <w:rStyle w:val="Hyperlink"/>
            <w:rFonts w:cs="Tahoma"/>
            <w:noProof/>
            <w:lang w:eastAsia="en-US"/>
          </w:rPr>
          <w:t>8.2.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Giao diện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B91134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2" w:anchor="_Toc25660401" w:history="1">
        <w:r w:rsidR="00C67685">
          <w:rPr>
            <w:rStyle w:val="Hyperlink"/>
            <w:rFonts w:cs="Tahoma"/>
            <w:noProof/>
            <w:lang w:eastAsia="en-US"/>
          </w:rPr>
          <w:t>8.3.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Cơ sở dữ liệu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79DFADD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3" w:anchor="_Toc25660402" w:history="1">
        <w:r w:rsidR="00C67685">
          <w:rPr>
            <w:rStyle w:val="Hyperlink"/>
            <w:rFonts w:cs="Tahoma"/>
            <w:noProof/>
            <w:lang w:eastAsia="en-US"/>
          </w:rPr>
          <w:t>8.4.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Mạng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2ADC93A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C67685">
          <w:rPr>
            <w:rStyle w:val="Hyperlink"/>
            <w:noProof/>
          </w:rPr>
          <w:t>9.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Giám sát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00D80D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5" w:anchor="_Toc25660404" w:history="1">
        <w:r w:rsidR="00C67685">
          <w:rPr>
            <w:rStyle w:val="Hyperlink"/>
            <w:rFonts w:cs="Tahoma"/>
            <w:noProof/>
          </w:rPr>
          <w:t>9.1.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Trả lời câu hỏi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114E950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C67685">
          <w:rPr>
            <w:rStyle w:val="Hyperlink"/>
            <w:noProof/>
          </w:rPr>
          <w:t>10.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Đóng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A476BCA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7" w:anchor="_Toc25660406" w:history="1">
        <w:r w:rsidR="00C67685">
          <w:rPr>
            <w:rStyle w:val="Hyperlink"/>
            <w:rFonts w:cs="Tahoma"/>
            <w:noProof/>
          </w:rPr>
          <w:t>10.1.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mã nguồn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00FF1A66" w14:textId="77777777" w:rsidR="00C67685" w:rsidRDefault="00D35AF9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8" w:anchor="_Toc25660407" w:history="1">
        <w:r w:rsidR="00C67685">
          <w:rPr>
            <w:rStyle w:val="Hyperlink"/>
            <w:rFonts w:cs="Tahoma"/>
            <w:noProof/>
          </w:rPr>
          <w:t>10.2.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công việc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10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5A471C0" w14:textId="77777777" w:rsidR="00C67685" w:rsidRDefault="00D35AF9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C67685">
          <w:rPr>
            <w:rStyle w:val="Hyperlink"/>
            <w:noProof/>
            <w:lang w:eastAsia="en-US"/>
          </w:rPr>
          <w:t>11.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Danh mục tài liệu liên quan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10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0ACC385" w14:textId="77777777" w:rsidR="00C67685" w:rsidRDefault="00C67685" w:rsidP="00C67685">
      <w:pPr>
        <w:pStyle w:val="TOC3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 w14:paraId="1ED5926C" w14:textId="77777777" w:rsidR="00C67685" w:rsidRDefault="00C67685" w:rsidP="00C67685">
      <w:pPr>
        <w:widowControl/>
        <w:suppressAutoHyphens w:val="0"/>
        <w:spacing w:after="0"/>
        <w:jc w:val="left"/>
        <w:rPr>
          <w:iCs/>
        </w:rPr>
        <w:sectPr w:rsidR="00C67685">
          <w:footerReference w:type="default" r:id="rId40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</w:sectPr>
      </w:pPr>
    </w:p>
    <w:p w14:paraId="025EE93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0E24B9DF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FB54E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11F568A2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0EBBB73E" w14:textId="77777777" w:rsidR="00C67685" w:rsidRDefault="00C67685" w:rsidP="00C67685">
      <w:pPr>
        <w:jc w:val="left"/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chia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>:</w:t>
      </w:r>
      <w:r>
        <w:t xml:space="preserve"> MS Planner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1" w:anchor="/plantaskboard?groupId=1ad7fd59-1de0-41c0-8bb6-71b3162a8ddf&amp;planId=4dgJSPD76ECdj5bNGiLuyskACLxe" w:history="1">
        <w:r>
          <w:rPr>
            <w:rStyle w:val="Hyperlink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65AEED02" w14:textId="7EFA98BD" w:rsidR="00C67685" w:rsidRDefault="00C67685" w:rsidP="00C67685"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>
        <w:t xml:space="preserve"> GitHub/GitLab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2" w:history="1">
        <w:r w:rsidR="00662389">
          <w:rPr>
            <w:rStyle w:val="Hyperlink"/>
          </w:rPr>
          <w:t>https://github.com/luuson97/QuanTriDuAn</w:t>
        </w:r>
      </w:hyperlink>
    </w:p>
    <w:p w14:paraId="02C7493C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32513EA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71DDDE9E" w14:textId="5A673FBA" w:rsidR="00C67685" w:rsidRDefault="00C4630B" w:rsidP="00C67685">
      <w:pPr>
        <w:pStyle w:val="ListParagraph"/>
        <w:numPr>
          <w:ilvl w:val="0"/>
          <w:numId w:val="19"/>
        </w:numPr>
      </w:pPr>
      <w:bookmarkStart w:id="5" w:name="_Toc25660383"/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B01B4C"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</w:p>
    <w:p w14:paraId="67B24297" w14:textId="265A0E5F" w:rsidR="00C67685" w:rsidRDefault="00B01B4C" w:rsidP="00C67685">
      <w:pPr>
        <w:pStyle w:val="ListParagraph"/>
        <w:numPr>
          <w:ilvl w:val="0"/>
          <w:numId w:val="19"/>
        </w:numPr>
      </w:pPr>
      <w:hyperlink r:id="rId43" w:history="1">
        <w:proofErr w:type="spellStart"/>
        <w:r w:rsidR="00C4630B">
          <w:rPr>
            <w:rStyle w:val="Hyperlink"/>
          </w:rPr>
          <w:t>suckhoevn</w:t>
        </w:r>
        <w:proofErr w:type="spellEnd"/>
        <w:r w:rsidR="00C4630B" w:rsidRPr="006036AA">
          <w:rPr>
            <w:rStyle w:val="Hyperlink"/>
          </w:rPr>
          <w:t xml:space="preserve"> </w:t>
        </w:r>
        <w:r w:rsidRPr="006036AA">
          <w:rPr>
            <w:rStyle w:val="Hyperlink"/>
          </w:rPr>
          <w:t>@gmail.com</w:t>
        </w:r>
      </w:hyperlink>
    </w:p>
    <w:p w14:paraId="3CB189FA" w14:textId="5260DCF4" w:rsidR="00C67685" w:rsidRDefault="00C67685" w:rsidP="00C67685">
      <w:pPr>
        <w:pStyle w:val="ListParagraph"/>
        <w:numPr>
          <w:ilvl w:val="0"/>
          <w:numId w:val="19"/>
        </w:numPr>
      </w:pPr>
      <w:r>
        <w:t>Hotline: 038</w:t>
      </w:r>
      <w:r w:rsidR="00C4630B">
        <w:t>888888</w:t>
      </w:r>
    </w:p>
    <w:p w14:paraId="0206FD9D" w14:textId="4D874653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4" w:history="1">
        <w:r>
          <w:rPr>
            <w:rStyle w:val="Hyperlink"/>
          </w:rPr>
          <w:t>https://www.facebook.com/</w:t>
        </w:r>
      </w:hyperlink>
      <w:r w:rsidR="00C4630B">
        <w:t>suckhoevn</w:t>
      </w:r>
    </w:p>
    <w:p w14:paraId="613C0F94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582E8CA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0CD735D2" w14:textId="77777777" w:rsidR="00C67685" w:rsidRDefault="00D35AF9" w:rsidP="00C67685">
      <w:pPr>
        <w:pStyle w:val="ListParagraph"/>
        <w:numPr>
          <w:ilvl w:val="0"/>
          <w:numId w:val="19"/>
        </w:numPr>
      </w:pPr>
      <w:hyperlink r:id="rId45" w:history="1">
        <w:r w:rsidR="00C67685">
          <w:rPr>
            <w:rStyle w:val="Hyperlink"/>
          </w:rPr>
          <w:t>Luotquangsontung.hust@gmail.com</w:t>
        </w:r>
      </w:hyperlink>
    </w:p>
    <w:p w14:paraId="37386785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9E835EE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6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709E5A89" w14:textId="0D4427AE" w:rsidR="002A7D11" w:rsidRPr="002A7D11" w:rsidRDefault="00C67685" w:rsidP="002A7D11">
      <w:pPr>
        <w:pStyle w:val="Heading2"/>
        <w:numPr>
          <w:ilvl w:val="1"/>
          <w:numId w:val="18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72DF3C84" w14:textId="0785C314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tổng</w:t>
      </w:r>
      <w:proofErr w:type="spellEnd"/>
      <w:r w:rsidR="002A7D11">
        <w:t xml:space="preserve"> </w:t>
      </w:r>
      <w:proofErr w:type="spellStart"/>
      <w:r w:rsidR="002A7D11">
        <w:t>hợp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phạm</w:t>
      </w:r>
      <w:proofErr w:type="spellEnd"/>
      <w:r w:rsidR="002A7D11">
        <w:t xml:space="preserve"> vi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792196A0" w14:textId="53B32F00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Quang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quán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thời</w:t>
      </w:r>
      <w:proofErr w:type="spellEnd"/>
      <w:r w:rsidR="002A7D11">
        <w:t xml:space="preserve"> </w:t>
      </w:r>
      <w:proofErr w:type="spellStart"/>
      <w:r w:rsidR="002A7D11">
        <w:t>gian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chi </w:t>
      </w:r>
      <w:proofErr w:type="spellStart"/>
      <w:r w:rsidR="002A7D11">
        <w:t>phí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189C6FF0" w14:textId="365491C9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Sơn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chất</w:t>
      </w:r>
      <w:proofErr w:type="spellEnd"/>
      <w:r w:rsidR="002A7D11">
        <w:t xml:space="preserve"> </w:t>
      </w:r>
      <w:proofErr w:type="spellStart"/>
      <w:r w:rsidR="002A7D11">
        <w:t>lượng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thông</w:t>
      </w:r>
      <w:proofErr w:type="spellEnd"/>
      <w:r w:rsidR="002A7D11">
        <w:t xml:space="preserve"> tin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447F0EBF" w14:textId="6822067A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596596F1" w14:textId="77777777" w:rsidR="00C67685" w:rsidRDefault="00C67685" w:rsidP="00C67685">
      <w:pPr>
        <w:rPr>
          <w:i/>
          <w:iCs/>
        </w:rPr>
      </w:pPr>
    </w:p>
    <w:p w14:paraId="295C886C" w14:textId="77777777" w:rsidR="00C67685" w:rsidRDefault="00C67685" w:rsidP="00C67685"/>
    <w:p w14:paraId="5DEA6E26" w14:textId="77777777" w:rsidR="00C67685" w:rsidRDefault="00C67685" w:rsidP="00C67685"/>
    <w:p w14:paraId="05909C9F" w14:textId="77777777" w:rsidR="00C67685" w:rsidRDefault="00C67685" w:rsidP="00C67685"/>
    <w:p w14:paraId="17D53A0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7" w:name="_Toc25660385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211110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19874D2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20C6663F" w14:textId="77777777" w:rsidR="00C67685" w:rsidRDefault="00C67685" w:rsidP="00C67685">
      <w:pPr>
        <w:pStyle w:val="ListParagraph"/>
        <w:numPr>
          <w:ilvl w:val="0"/>
          <w:numId w:val="21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64D3D13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>…</w:t>
      </w:r>
    </w:p>
    <w:p w14:paraId="0C2CF8F8" w14:textId="77777777" w:rsidR="00C67685" w:rsidRDefault="00C67685" w:rsidP="00C67685"/>
    <w:p w14:paraId="3457E75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2B528C49" w14:textId="77777777" w:rsidR="00C67685" w:rsidRDefault="00C67685" w:rsidP="00C67685">
      <w:pPr>
        <w:pStyle w:val="ListParagraph"/>
        <w:numPr>
          <w:ilvl w:val="0"/>
          <w:numId w:val="22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8DC8F49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07190ED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7FD1B0C8" w14:textId="77777777" w:rsidR="00C67685" w:rsidRDefault="00C67685" w:rsidP="00C67685">
      <w:pPr>
        <w:pStyle w:val="ListParagraph"/>
        <w:numPr>
          <w:ilvl w:val="0"/>
          <w:numId w:val="23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2A77DCF2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3640628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3F4D08FE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95ED7A9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chat.</w:t>
      </w:r>
    </w:p>
    <w:p w14:paraId="16842AA4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67648A8D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17242D2D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61E5C4AD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1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46B71CEE" w14:textId="77777777" w:rsidR="00C67685" w:rsidRDefault="00C67685" w:rsidP="00C67685">
      <w:pPr>
        <w:pStyle w:val="ListParagraph"/>
        <w:numPr>
          <w:ilvl w:val="0"/>
          <w:numId w:val="25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79DDA88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47965918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DE4CDD9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7DB9FFC1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3958E1D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B79EA3D" w14:textId="77777777" w:rsidR="00C67685" w:rsidRDefault="00C67685" w:rsidP="00C67685">
      <w:pPr>
        <w:pStyle w:val="ListParagraph"/>
        <w:numPr>
          <w:ilvl w:val="0"/>
          <w:numId w:val="27"/>
        </w:num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0F1C2218" w14:textId="77777777" w:rsidR="00C67685" w:rsidRDefault="00C67685" w:rsidP="00C67685">
      <w:pPr>
        <w:pStyle w:val="ListParagraph"/>
        <w:numPr>
          <w:ilvl w:val="0"/>
          <w:numId w:val="27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4554B6F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</w:p>
    <w:p w14:paraId="5DFC80DE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3AE89BA4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08A7B800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254A8E2D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383D1456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1A4205BB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hay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1E28C48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1B2C8C9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5" w:name="_Toc25660393"/>
      <w:r>
        <w:t>Work Breakdown Structure</w:t>
      </w:r>
      <w:bookmarkEnd w:id="15"/>
    </w:p>
    <w:p w14:paraId="19C8906C" w14:textId="687252EA" w:rsidR="00762D70" w:rsidRDefault="00F802F5" w:rsidP="00762D70">
      <w:pPr>
        <w:jc w:val="right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E3C855" wp14:editId="7DDAB22A">
                <wp:simplePos x="0" y="0"/>
                <wp:positionH relativeFrom="margin">
                  <wp:align>left</wp:align>
                </wp:positionH>
                <wp:positionV relativeFrom="paragraph">
                  <wp:posOffset>3765605</wp:posOffset>
                </wp:positionV>
                <wp:extent cx="834721" cy="516724"/>
                <wp:effectExtent l="0" t="0" r="22860" b="17145"/>
                <wp:wrapNone/>
                <wp:docPr id="29" name="Flowchart: Sequential Access Storag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98EA5" w14:textId="7678A3DA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3C855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owchart: Sequential Access Storage 29" o:spid="_x0000_s1027" type="#_x0000_t131" style="position:absolute;left:0;text-align:left;margin-left:0;margin-top:296.5pt;width:65.75pt;height:40.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" fillcolor="white [3212]" strokecolor="white [3212]" strokeweight="2pt">
                <v:textbox>
                  <w:txbxContent>
                    <w:p w14:paraId="6DC98EA5" w14:textId="7678A3DA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C6EC2" wp14:editId="2B8A2566">
                <wp:simplePos x="0" y="0"/>
                <wp:positionH relativeFrom="margin">
                  <wp:align>left</wp:align>
                </wp:positionH>
                <wp:positionV relativeFrom="paragraph">
                  <wp:posOffset>3251448</wp:posOffset>
                </wp:positionV>
                <wp:extent cx="834721" cy="516724"/>
                <wp:effectExtent l="0" t="0" r="22860" b="17145"/>
                <wp:wrapNone/>
                <wp:docPr id="28" name="Flowchart: Sequential Access Storag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D09F1" w14:textId="5649FDF1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6EC2" id="Flowchart: Sequential Access Storage 28" o:spid="_x0000_s1028" type="#_x0000_t131" style="position:absolute;left:0;text-align:left;margin-left:0;margin-top:256pt;width:65.75pt;height:40.7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" fillcolor="white [3212]" strokecolor="white [3212]" strokeweight="2pt">
                <v:textbox>
                  <w:txbxContent>
                    <w:p w14:paraId="78DD09F1" w14:textId="5649FDF1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B2A4F8" wp14:editId="43FDC0DF">
                <wp:simplePos x="0" y="0"/>
                <wp:positionH relativeFrom="margin">
                  <wp:align>left</wp:align>
                </wp:positionH>
                <wp:positionV relativeFrom="paragraph">
                  <wp:posOffset>2780444</wp:posOffset>
                </wp:positionV>
                <wp:extent cx="834721" cy="516724"/>
                <wp:effectExtent l="0" t="0" r="22860" b="17145"/>
                <wp:wrapNone/>
                <wp:docPr id="25" name="Flowchart: Sequential Access Storag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0E3AE" w14:textId="18891FC4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15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A4F8" id="Flowchart: Sequential Access Storage 25" o:spid="_x0000_s1029" type="#_x0000_t131" style="position:absolute;left:0;text-align:left;margin-left:0;margin-top:218.95pt;width:65.75pt;height:40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TTx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" fillcolor="white [3212]" strokecolor="white [3212]" strokeweight="2pt">
                <v:textbox>
                  <w:txbxContent>
                    <w:p w14:paraId="3B50E3AE" w14:textId="18891FC4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15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6724B" wp14:editId="683B19C4">
                <wp:simplePos x="0" y="0"/>
                <wp:positionH relativeFrom="margin">
                  <wp:align>left</wp:align>
                </wp:positionH>
                <wp:positionV relativeFrom="paragraph">
                  <wp:posOffset>2214383</wp:posOffset>
                </wp:positionV>
                <wp:extent cx="834721" cy="516724"/>
                <wp:effectExtent l="0" t="0" r="22860" b="17145"/>
                <wp:wrapNone/>
                <wp:docPr id="24" name="Flowchart: Sequential Access Storag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7135A" w14:textId="6AAF6711" w:rsidR="00F802F5" w:rsidRPr="00F802F5" w:rsidRDefault="002C13D9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="00F802F5"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724B" id="Flowchart: Sequential Access Storage 24" o:spid="_x0000_s1030" type="#_x0000_t131" style="position:absolute;left:0;text-align:left;margin-left:0;margin-top:174.35pt;width:65.75pt;height:40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" fillcolor="white [3212]" strokecolor="white [3212]" strokeweight="2pt">
                <v:textbox>
                  <w:txbxContent>
                    <w:p w14:paraId="14B7135A" w14:textId="6AAF6711" w:rsidR="00F802F5" w:rsidRPr="00F802F5" w:rsidRDefault="002C13D9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="00F802F5"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F802F5"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8C8BD8" wp14:editId="56296B75">
                <wp:simplePos x="0" y="0"/>
                <wp:positionH relativeFrom="margin">
                  <wp:align>left</wp:align>
                </wp:positionH>
                <wp:positionV relativeFrom="paragraph">
                  <wp:posOffset>1669001</wp:posOffset>
                </wp:positionV>
                <wp:extent cx="834721" cy="516724"/>
                <wp:effectExtent l="0" t="0" r="22860" b="17145"/>
                <wp:wrapNone/>
                <wp:docPr id="23" name="Flowchart: Sequential Access Storag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D15BB" w14:textId="15C0EEEC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8BD8" id="Flowchart: Sequential Access Storage 23" o:spid="_x0000_s1031" type="#_x0000_t131" style="position:absolute;left:0;text-align:left;margin-left:0;margin-top:131.4pt;width:65.75pt;height:40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aim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" fillcolor="white [3212]" strokecolor="white [3212]" strokeweight="2pt">
                <v:textbox>
                  <w:txbxContent>
                    <w:p w14:paraId="332D15BB" w14:textId="15C0EEEC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84631E" wp14:editId="2946EF99">
                <wp:simplePos x="0" y="0"/>
                <wp:positionH relativeFrom="margin">
                  <wp:align>left</wp:align>
                </wp:positionH>
                <wp:positionV relativeFrom="paragraph">
                  <wp:posOffset>1077209</wp:posOffset>
                </wp:positionV>
                <wp:extent cx="834721" cy="516724"/>
                <wp:effectExtent l="0" t="0" r="22860" b="17145"/>
                <wp:wrapNone/>
                <wp:docPr id="22" name="Flowchart: Sequential Access Storag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4380E" w14:textId="5B0F7302" w:rsidR="00762D70" w:rsidRPr="00F802F5" w:rsidRDefault="00F802F5" w:rsidP="00762D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21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4631E" id="Flowchart: Sequential Access Storage 22" o:spid="_x0000_s1032" type="#_x0000_t131" style="position:absolute;left:0;text-align:left;margin-left:0;margin-top:84.8pt;width:65.75pt;height:40.7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" fillcolor="white [3212]" strokecolor="white [3212]" strokeweight="2pt">
                <v:textbox>
                  <w:txbxContent>
                    <w:p w14:paraId="2664380E" w14:textId="5B0F7302" w:rsidR="00762D70" w:rsidRPr="00F802F5" w:rsidRDefault="00F802F5" w:rsidP="00762D7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21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8D5188" wp14:editId="1651AE9F">
                <wp:simplePos x="0" y="0"/>
                <wp:positionH relativeFrom="column">
                  <wp:posOffset>885107</wp:posOffset>
                </wp:positionH>
                <wp:positionV relativeFrom="paragraph">
                  <wp:posOffset>2795132</wp:posOffset>
                </wp:positionV>
                <wp:extent cx="127221" cy="381663"/>
                <wp:effectExtent l="0" t="0" r="25400" b="1841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38166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5650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69.7pt;margin-top:220.1pt;width:10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" adj="600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B7483" wp14:editId="0FAFDA22">
                <wp:simplePos x="0" y="0"/>
                <wp:positionH relativeFrom="column">
                  <wp:posOffset>893886</wp:posOffset>
                </wp:positionH>
                <wp:positionV relativeFrom="paragraph">
                  <wp:posOffset>3869690</wp:posOffset>
                </wp:positionV>
                <wp:extent cx="182880" cy="333955"/>
                <wp:effectExtent l="0" t="0" r="26670" b="28575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840" id="Left Brace 21" o:spid="_x0000_s1026" type="#_x0000_t87" style="position:absolute;margin-left:70.4pt;margin-top:304.7pt;width:14.4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CB5A2B" wp14:editId="6D573E56">
                <wp:simplePos x="0" y="0"/>
                <wp:positionH relativeFrom="column">
                  <wp:posOffset>853136</wp:posOffset>
                </wp:positionH>
                <wp:positionV relativeFrom="paragraph">
                  <wp:posOffset>3351282</wp:posOffset>
                </wp:positionV>
                <wp:extent cx="182880" cy="333955"/>
                <wp:effectExtent l="0" t="0" r="26670" b="28575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4B46" id="Left Brace 18" o:spid="_x0000_s1026" type="#_x0000_t87" style="position:absolute;margin-left:67.2pt;margin-top:263.9pt;width:14.4pt;height:2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E24FC" wp14:editId="5A2A5EC6">
                <wp:simplePos x="0" y="0"/>
                <wp:positionH relativeFrom="column">
                  <wp:posOffset>876548</wp:posOffset>
                </wp:positionH>
                <wp:positionV relativeFrom="paragraph">
                  <wp:posOffset>2215211</wp:posOffset>
                </wp:positionV>
                <wp:extent cx="119269" cy="540689"/>
                <wp:effectExtent l="0" t="0" r="14605" b="12065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0CAD" id="Left Brace 16" o:spid="_x0000_s1026" type="#_x0000_t87" style="position:absolute;margin-left:69pt;margin-top:174.45pt;width:9.4pt;height:4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3AFB44" wp14:editId="073E7C62">
                <wp:simplePos x="0" y="0"/>
                <wp:positionH relativeFrom="column">
                  <wp:posOffset>852722</wp:posOffset>
                </wp:positionH>
                <wp:positionV relativeFrom="paragraph">
                  <wp:posOffset>1634242</wp:posOffset>
                </wp:positionV>
                <wp:extent cx="119269" cy="540689"/>
                <wp:effectExtent l="0" t="0" r="14605" b="12065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7769" id="Left Brace 11" o:spid="_x0000_s1026" type="#_x0000_t87" style="position:absolute;margin-left:67.15pt;margin-top:128.7pt;width:9.4pt;height:4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7EADE" wp14:editId="55F59788">
                <wp:simplePos x="0" y="0"/>
                <wp:positionH relativeFrom="column">
                  <wp:posOffset>805401</wp:posOffset>
                </wp:positionH>
                <wp:positionV relativeFrom="paragraph">
                  <wp:posOffset>1101366</wp:posOffset>
                </wp:positionV>
                <wp:extent cx="174929" cy="469127"/>
                <wp:effectExtent l="0" t="0" r="15875" b="26670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46912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B6117" id="Left Brace 6" o:spid="_x0000_s1026" type="#_x0000_t87" style="position:absolute;margin-left:63.4pt;margin-top:86.7pt;width:13.75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" adj="671" strokecolor="#4579b8 [3044]"/>
            </w:pict>
          </mc:Fallback>
        </mc:AlternateContent>
      </w:r>
      <w:r w:rsidR="00762D70">
        <w:rPr>
          <w:noProof/>
        </w:rPr>
        <w:drawing>
          <wp:inline distT="0" distB="0" distL="0" distR="0" wp14:anchorId="3799CA2E" wp14:editId="3D455C69">
            <wp:extent cx="4768109" cy="4317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947" cy="43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9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27FD3084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373B0BF3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6F4634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35920C9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4BBCD3" w14:textId="75B43208" w:rsidR="00C67685" w:rsidRDefault="00C67685" w:rsidP="00C67685">
      <w:pPr>
        <w:pStyle w:val="ListParagraph"/>
        <w:numPr>
          <w:ilvl w:val="0"/>
          <w:numId w:val="30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CF04835" w14:textId="5020B979" w:rsidR="00BD1962" w:rsidRDefault="00BD1962" w:rsidP="00C67685">
      <w:pPr>
        <w:pStyle w:val="ListParagraph"/>
        <w:numPr>
          <w:ilvl w:val="0"/>
          <w:numId w:val="30"/>
        </w:numPr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hacker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127827CF" w14:textId="346B6583" w:rsidR="00BD1962" w:rsidRDefault="00BD1962" w:rsidP="00C67685">
      <w:pPr>
        <w:pStyle w:val="ListParagraph"/>
        <w:numPr>
          <w:ilvl w:val="0"/>
          <w:numId w:val="3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1D97C398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>…</w:t>
      </w:r>
    </w:p>
    <w:p w14:paraId="623768F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6EEC10E9" w14:textId="22DE7101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triển</w:t>
      </w:r>
      <w:proofErr w:type="spellEnd"/>
      <w:r>
        <w:rPr>
          <w:iCs/>
        </w:rPr>
        <w:t xml:space="preserve">: 100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0BA54DA1" w14:textId="5E09390C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thử</w:t>
      </w:r>
      <w:proofErr w:type="spellEnd"/>
      <w:r>
        <w:rPr>
          <w:iCs/>
        </w:rPr>
        <w:t xml:space="preserve">: 70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224AE052" w14:textId="030425B8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vận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lý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4276DA47" w14:textId="16AC2122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doanh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cáo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tiếp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thị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47FD989" w14:textId="4B21B682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sinh</w:t>
      </w:r>
      <w:proofErr w:type="spellEnd"/>
      <w:r>
        <w:rPr>
          <w:iCs/>
        </w:rPr>
        <w:t xml:space="preserve">: 30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763880B" w14:textId="08D51777" w:rsidR="006C25DA" w:rsidRPr="006C25DA" w:rsidRDefault="006C25DA" w:rsidP="006C25DA">
      <w:pPr>
        <w:pStyle w:val="ListParagraph"/>
        <w:numPr>
          <w:ilvl w:val="0"/>
          <w:numId w:val="37"/>
        </w:numPr>
        <w:rPr>
          <w:iCs/>
        </w:rPr>
      </w:pPr>
      <w:proofErr w:type="spellStart"/>
      <w:r>
        <w:rPr>
          <w:iCs/>
        </w:rPr>
        <w:t>Tổng</w:t>
      </w:r>
      <w:proofErr w:type="spellEnd"/>
      <w:r>
        <w:rPr>
          <w:iCs/>
        </w:rPr>
        <w:t xml:space="preserve"> 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: 300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5E0259C7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1B3B0EFF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dòng</w:t>
      </w:r>
      <w:proofErr w:type="spellEnd"/>
      <w:r w:rsidRPr="00FA2582">
        <w:rPr>
          <w:iCs/>
        </w:rPr>
        <w:t xml:space="preserve"> code: 4000.</w:t>
      </w:r>
    </w:p>
    <w:p w14:paraId="43BB0F19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gramStart"/>
      <w:r w:rsidRPr="00FA2582">
        <w:rPr>
          <w:iCs/>
        </w:rPr>
        <w:t>testcase :</w:t>
      </w:r>
      <w:proofErr w:type="gramEnd"/>
      <w:r w:rsidRPr="00FA2582">
        <w:rPr>
          <w:iCs/>
        </w:rPr>
        <w:t xml:space="preserve"> 10000000.</w:t>
      </w:r>
    </w:p>
    <w:p w14:paraId="7A3F1057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comment </w:t>
      </w:r>
      <w:proofErr w:type="spellStart"/>
      <w:r w:rsidRPr="00FA2582">
        <w:rPr>
          <w:iCs/>
          <w:lang w:val="fr-FR"/>
        </w:rPr>
        <w:t>trên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mỗi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Kloc</w:t>
      </w:r>
      <w:proofErr w:type="spellEnd"/>
      <w:r w:rsidRPr="00FA2582">
        <w:rPr>
          <w:iCs/>
          <w:lang w:val="fr-FR"/>
        </w:rPr>
        <w:t xml:space="preserve"> : </w:t>
      </w:r>
      <w:proofErr w:type="spellStart"/>
      <w:r w:rsidRPr="00FA2582">
        <w:rPr>
          <w:iCs/>
          <w:lang w:val="fr-FR"/>
        </w:rPr>
        <w:t>ít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nhật</w:t>
      </w:r>
      <w:proofErr w:type="spellEnd"/>
      <w:r w:rsidRPr="00FA2582">
        <w:rPr>
          <w:iCs/>
          <w:lang w:val="fr-FR"/>
        </w:rPr>
        <w:t xml:space="preserve"> 5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1 comment.</w:t>
      </w:r>
    </w:p>
    <w:p w14:paraId="6062C6C6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về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unit test, automation test : test &gt;1000.</w:t>
      </w:r>
    </w:p>
    <w:p w14:paraId="48708CCB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20D6330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1" w:name="_Toc256603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21"/>
      <w:proofErr w:type="spellEnd"/>
    </w:p>
    <w:p w14:paraId="54710B08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vào</w:t>
      </w:r>
      <w:proofErr w:type="spellEnd"/>
      <w:r>
        <w:rPr>
          <w:lang w:eastAsia="en-US" w:bidi="ar-SA"/>
        </w:rPr>
        <w:t xml:space="preserve"> webpage, </w:t>
      </w:r>
      <w:proofErr w:type="spellStart"/>
      <w:proofErr w:type="gramStart"/>
      <w:r>
        <w:rPr>
          <w:lang w:eastAsia="en-US" w:bidi="ar-SA"/>
        </w:rPr>
        <w:t>facebookPage</w:t>
      </w:r>
      <w:proofErr w:type="spellEnd"/>
      <w:r>
        <w:rPr>
          <w:lang w:eastAsia="en-US" w:bidi="ar-SA"/>
        </w:rPr>
        <w:t>,…</w:t>
      </w:r>
      <w:proofErr w:type="gramEnd"/>
    </w:p>
    <w:p w14:paraId="0FC10A2D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7BB012C5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2" w:name="_Toc25660400"/>
      <w:r>
        <w:rPr>
          <w:lang w:eastAsia="en-US" w:bidi="ar-SA"/>
        </w:rPr>
        <w:lastRenderedPageBreak/>
        <w:t xml:space="preserve">Giao </w:t>
      </w:r>
      <w:proofErr w:type="spellStart"/>
      <w:r>
        <w:rPr>
          <w:lang w:eastAsia="en-US" w:bidi="ar-SA"/>
        </w:rPr>
        <w:t>diện</w:t>
      </w:r>
      <w:bookmarkEnd w:id="22"/>
      <w:proofErr w:type="spellEnd"/>
    </w:p>
    <w:p w14:paraId="2CCD1923" w14:textId="76F31530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05012947" wp14:editId="56A46501">
            <wp:extent cx="4898004" cy="370908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24" cy="37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A12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5CD713E2" w14:textId="512A4A42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1899377A" wp14:editId="16108E98">
            <wp:extent cx="4786686" cy="390299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36" cy="391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BCB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4BF9AA8" w14:textId="61033745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48F1FD04" wp14:editId="404C14B7">
            <wp:extent cx="4786686" cy="3853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6" cy="3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E5B1" w14:textId="128C7109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629BA638" w14:textId="77777777" w:rsidR="004311D0" w:rsidRDefault="004311D0" w:rsidP="00C67685">
      <w:pPr>
        <w:jc w:val="center"/>
        <w:rPr>
          <w:lang w:eastAsia="en-US" w:bidi="ar-SA"/>
        </w:rPr>
      </w:pPr>
    </w:p>
    <w:p w14:paraId="7E7ED35F" w14:textId="2A660434" w:rsidR="004311D0" w:rsidRDefault="004311D0" w:rsidP="004311D0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3" w:name="_Toc25660401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35E674" wp14:editId="3BA03A5A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5001260" cy="318833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7685">
        <w:rPr>
          <w:lang w:eastAsia="en-US" w:bidi="ar-SA"/>
        </w:rPr>
        <w:t>Cơ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sở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dữ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liệu</w:t>
      </w:r>
      <w:bookmarkEnd w:id="23"/>
      <w:proofErr w:type="spellEnd"/>
    </w:p>
    <w:p w14:paraId="26BBF969" w14:textId="06363E71" w:rsidR="004311D0" w:rsidRDefault="004311D0" w:rsidP="004311D0">
      <w:pPr>
        <w:rPr>
          <w:lang w:eastAsia="en-US" w:bidi="ar-SA"/>
        </w:rPr>
      </w:pPr>
    </w:p>
    <w:p w14:paraId="6A06224E" w14:textId="77777777" w:rsidR="004311D0" w:rsidRPr="004311D0" w:rsidRDefault="004311D0" w:rsidP="004311D0">
      <w:pPr>
        <w:rPr>
          <w:lang w:eastAsia="en-US" w:bidi="ar-SA"/>
        </w:rPr>
      </w:pPr>
    </w:p>
    <w:p w14:paraId="7B1CE8FC" w14:textId="77777777" w:rsidR="004311D0" w:rsidRDefault="00C67685" w:rsidP="004311D0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0C43F9" wp14:editId="77DB129D">
            <wp:extent cx="4977517" cy="224626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39" cy="22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3E55" w14:textId="77777777" w:rsidR="004311D0" w:rsidRDefault="004311D0" w:rsidP="00C67685">
      <w:pPr>
        <w:rPr>
          <w:lang w:eastAsia="en-US" w:bidi="ar-SA"/>
        </w:rPr>
      </w:pPr>
    </w:p>
    <w:p w14:paraId="78C061C9" w14:textId="77777777" w:rsidR="004311D0" w:rsidRDefault="004311D0" w:rsidP="00C67685">
      <w:pPr>
        <w:rPr>
          <w:lang w:eastAsia="en-US" w:bidi="ar-SA"/>
        </w:rPr>
      </w:pPr>
    </w:p>
    <w:p w14:paraId="5C291C1F" w14:textId="7F91002B" w:rsidR="00C67685" w:rsidRDefault="004311D0" w:rsidP="004311D0">
      <w:pPr>
        <w:jc w:val="center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2EA30DF" wp14:editId="57434499">
            <wp:extent cx="4937760" cy="356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ơ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50" cy="35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72A" w14:textId="7EFD6C5B" w:rsidR="00C67685" w:rsidRDefault="004311D0" w:rsidP="004311D0">
      <w:pPr>
        <w:jc w:val="center"/>
        <w:rPr>
          <w:lang w:eastAsia="en-US" w:bidi="ar-SA"/>
        </w:rPr>
      </w:pPr>
      <w:proofErr w:type="spellStart"/>
      <w:r>
        <w:rPr>
          <w:lang w:eastAsia="en-US" w:bidi="ar-SA"/>
        </w:rPr>
        <w:t>Đây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chất</w:t>
      </w:r>
      <w:proofErr w:type="spellEnd"/>
      <w:r>
        <w:rPr>
          <w:lang w:eastAsia="en-US" w:bidi="ar-SA"/>
        </w:rPr>
        <w:t xml:space="preserve"> </w:t>
      </w:r>
      <w:proofErr w:type="spellStart"/>
      <w:r w:rsidR="00662389">
        <w:rPr>
          <w:lang w:eastAsia="en-US" w:bidi="ar-SA"/>
        </w:rPr>
        <w:t>minh</w:t>
      </w:r>
      <w:proofErr w:type="spellEnd"/>
      <w:r w:rsidR="00662389">
        <w:rPr>
          <w:lang w:eastAsia="en-US" w:bidi="ar-SA"/>
        </w:rPr>
        <w:t xml:space="preserve"> </w:t>
      </w:r>
      <w:proofErr w:type="spellStart"/>
      <w:r w:rsidR="00662389">
        <w:rPr>
          <w:lang w:eastAsia="en-US" w:bidi="ar-SA"/>
        </w:rPr>
        <w:t>họa</w:t>
      </w:r>
      <w:proofErr w:type="spellEnd"/>
      <w:r>
        <w:rPr>
          <w:lang w:eastAsia="en-US" w:bidi="ar-SA"/>
        </w:rPr>
        <w:t>.</w:t>
      </w:r>
    </w:p>
    <w:p w14:paraId="47F1FA26" w14:textId="77777777" w:rsidR="004311D0" w:rsidRDefault="004311D0" w:rsidP="004311D0">
      <w:pPr>
        <w:jc w:val="center"/>
        <w:rPr>
          <w:lang w:eastAsia="en-US" w:bidi="ar-SA"/>
        </w:rPr>
      </w:pPr>
    </w:p>
    <w:p w14:paraId="2507A14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4" w:name="_Toc25660402"/>
      <w:proofErr w:type="spellStart"/>
      <w:r>
        <w:rPr>
          <w:lang w:eastAsia="en-US" w:bidi="ar-SA"/>
        </w:rPr>
        <w:lastRenderedPageBreak/>
        <w:t>Mạng</w:t>
      </w:r>
      <w:bookmarkEnd w:id="24"/>
      <w:proofErr w:type="spellEnd"/>
    </w:p>
    <w:p w14:paraId="30C3AEB0" w14:textId="0066B7A8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57986E6A" wp14:editId="2CA48BA5">
            <wp:extent cx="5049079" cy="3124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8" cy="316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53C0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59C6E755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3EA58803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C6DC8C8" w14:textId="744CB191" w:rsidR="00C67685" w:rsidRDefault="00C67685" w:rsidP="004311D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7ABC8A60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“Oh.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đấy</w:t>
      </w:r>
      <w:proofErr w:type="spellEnd"/>
      <w:r>
        <w:t>”.</w:t>
      </w:r>
    </w:p>
    <w:p w14:paraId="2E159065" w14:textId="05C02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oh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tỗi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468A926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?”</w:t>
      </w:r>
    </w:p>
    <w:p w14:paraId="47DF96D3" w14:textId="730F4E83" w:rsidR="00C67685" w:rsidRDefault="00C67685" w:rsidP="004311D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5%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>.</w:t>
      </w:r>
    </w:p>
    <w:p w14:paraId="67A9F4E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7E25B428" w14:textId="77777777" w:rsidR="00C67685" w:rsidRDefault="00C67685" w:rsidP="00C6768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77D6C1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1A8E7CD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code, </w:t>
      </w:r>
      <w:proofErr w:type="spellStart"/>
      <w:r>
        <w:t>xuất</w:t>
      </w:r>
      <w:proofErr w:type="spellEnd"/>
      <w:r>
        <w:t xml:space="preserve"> ra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 </w:t>
      </w:r>
    </w:p>
    <w:p w14:paraId="77D192D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commit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90 commit.</w:t>
      </w:r>
    </w:p>
    <w:p w14:paraId="3DFA32C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>
        <w:t>) :</w:t>
      </w:r>
      <w:proofErr w:type="gramEnd"/>
      <w:r>
        <w:t xml:space="preserve"> commit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427A772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500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F38CC02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70F74A3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5554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9E6B93B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035CEE85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Planner, </w:t>
      </w:r>
      <w:proofErr w:type="spellStart"/>
      <w:r>
        <w:t>xuất</w:t>
      </w:r>
      <w:proofErr w:type="spellEnd"/>
      <w:r>
        <w:t xml:space="preserve"> ra 2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1F370EE1" w14:textId="7B24DFAC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muộn</w:t>
      </w:r>
      <w:proofErr w:type="spellEnd"/>
      <w:r>
        <w:t>…</w:t>
      </w:r>
    </w:p>
    <w:p w14:paraId="50A5CEDB" w14:textId="5EBC98E6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9220D66" wp14:editId="2F38858A">
            <wp:extent cx="4543430" cy="2957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9166" cy="2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B32" w14:textId="56224E02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D179942" wp14:editId="5C853A12">
            <wp:extent cx="4619707" cy="241561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7845" cy="24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7CF" w14:textId="7F27F84A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417FCD7D" w14:textId="7F9A405F" w:rsidR="004311D0" w:rsidRDefault="00E41CCE" w:rsidP="004311D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C01BC86" wp14:editId="016A2568">
            <wp:extent cx="4579952" cy="276101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2051" cy="27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145" w14:textId="77777777" w:rsidR="00C67685" w:rsidRDefault="00C67685" w:rsidP="00C67685">
      <w:pPr>
        <w:pStyle w:val="Heading1"/>
        <w:numPr>
          <w:ilvl w:val="0"/>
          <w:numId w:val="18"/>
        </w:numPr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14AF0270" w14:textId="77777777" w:rsidR="00C67685" w:rsidRDefault="00C67685" w:rsidP="00C67685">
      <w:pPr>
        <w:rPr>
          <w:lang w:eastAsia="en-US" w:bidi="ar-SA"/>
        </w:rPr>
      </w:pPr>
    </w:p>
    <w:p w14:paraId="18FD4B98" w14:textId="77777777" w:rsidR="00C67685" w:rsidRDefault="00C67685" w:rsidP="00C67685">
      <w:pPr>
        <w:rPr>
          <w:lang w:eastAsia="en-US" w:bidi="ar-SA"/>
        </w:rPr>
      </w:pPr>
    </w:p>
    <w:p w14:paraId="4849D5F1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3A16294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714FB469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19C90886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058B134" w14:textId="77777777" w:rsidR="00C67685" w:rsidRDefault="00C67685" w:rsidP="00C67685"/>
    <w:p w14:paraId="7592FE64" w14:textId="77777777" w:rsidR="00C67685" w:rsidRDefault="00C67685" w:rsidP="00C67685"/>
    <w:p w14:paraId="23362EC0" w14:textId="77777777" w:rsidR="00C67685" w:rsidRDefault="00C67685" w:rsidP="00C67685"/>
    <w:p w14:paraId="70AC4F4B" w14:textId="77777777" w:rsidR="00C67685" w:rsidRDefault="00C67685" w:rsidP="00C67685"/>
    <w:p w14:paraId="1D6ADE65" w14:textId="77777777" w:rsidR="00C67685" w:rsidRDefault="00C67685" w:rsidP="00C67685"/>
    <w:p w14:paraId="27E27CC5" w14:textId="77777777" w:rsidR="00C67685" w:rsidRDefault="00C67685" w:rsidP="00C67685"/>
    <w:p w14:paraId="36D94E42" w14:textId="77777777" w:rsidR="00C67685" w:rsidRDefault="00C67685" w:rsidP="00C67685"/>
    <w:p w14:paraId="499C18C3" w14:textId="77777777" w:rsidR="00C67685" w:rsidRDefault="00C67685" w:rsidP="00C67685"/>
    <w:p w14:paraId="046EC211" w14:textId="77777777" w:rsidR="00C67685" w:rsidRDefault="00C67685" w:rsidP="00C67685"/>
    <w:p w14:paraId="2817B5C2" w14:textId="77777777" w:rsidR="00C67685" w:rsidRDefault="00C67685" w:rsidP="00C67685"/>
    <w:p w14:paraId="303DD100" w14:textId="77777777" w:rsidR="00A62F4F" w:rsidRPr="00C67685" w:rsidRDefault="00A62F4F" w:rsidP="00C67685"/>
    <w:sectPr w:rsidR="00A62F4F" w:rsidRPr="00C67685" w:rsidSect="00DB035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8E586" w14:textId="77777777" w:rsidR="00D35AF9" w:rsidRDefault="00D35AF9">
      <w:r>
        <w:separator/>
      </w:r>
    </w:p>
    <w:p w14:paraId="066A3C25" w14:textId="77777777" w:rsidR="00D35AF9" w:rsidRDefault="00D35AF9"/>
  </w:endnote>
  <w:endnote w:type="continuationSeparator" w:id="0">
    <w:p w14:paraId="62BC5F67" w14:textId="77777777" w:rsidR="00D35AF9" w:rsidRDefault="00D35AF9">
      <w:r>
        <w:continuationSeparator/>
      </w:r>
    </w:p>
    <w:p w14:paraId="6FA4D88B" w14:textId="77777777" w:rsidR="00D35AF9" w:rsidRDefault="00D35A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75729" w14:textId="77777777" w:rsidR="00783D05" w:rsidRPr="00932976" w:rsidRDefault="00783D05" w:rsidP="00783D05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61D78F04" w14:textId="77777777" w:rsidR="00783D05" w:rsidRPr="00932976" w:rsidRDefault="00783D05" w:rsidP="00783D05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25968577" w14:textId="77777777" w:rsidR="00783D05" w:rsidRDefault="00783D05" w:rsidP="00783D05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7E1A35FE" w14:textId="77777777" w:rsidR="00783D05" w:rsidRPr="00783D05" w:rsidRDefault="00783D05" w:rsidP="00783D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5BA61" w14:textId="77777777" w:rsidR="00D35AF9" w:rsidRDefault="00D35AF9">
      <w:r>
        <w:separator/>
      </w:r>
    </w:p>
    <w:p w14:paraId="28DBF77A" w14:textId="77777777" w:rsidR="00D35AF9" w:rsidRDefault="00D35AF9"/>
  </w:footnote>
  <w:footnote w:type="continuationSeparator" w:id="0">
    <w:p w14:paraId="5530FA14" w14:textId="77777777" w:rsidR="00D35AF9" w:rsidRDefault="00D35AF9">
      <w:r>
        <w:continuationSeparator/>
      </w:r>
    </w:p>
    <w:p w14:paraId="52F6AB7A" w14:textId="77777777" w:rsidR="00D35AF9" w:rsidRDefault="00D35A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7D6E5DCF" w:rsidR="0050118A" w:rsidRPr="00AB15C8" w:rsidRDefault="0050118A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3D4C00C5" w:rsidR="0050118A" w:rsidRPr="00D51159" w:rsidRDefault="00387264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7C66481" wp14:editId="039AC4CE">
                                <wp:extent cx="716915" cy="316977"/>
                                <wp:effectExtent l="0" t="0" r="6985" b="6985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3169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3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3D4C00C5" w:rsidR="0050118A" w:rsidRPr="00D51159" w:rsidRDefault="00387264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7C66481" wp14:editId="039AC4CE">
                          <wp:extent cx="716915" cy="316977"/>
                          <wp:effectExtent l="0" t="0" r="6985" b="6985"/>
                          <wp:docPr id="27" name="Picture 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3169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387264">
      <w:rPr>
        <w:i/>
        <w:color w:val="C00000"/>
        <w:lang w:eastAsia="ar-SA" w:bidi="ar-SA"/>
      </w:rPr>
      <w:t>Dự</w:t>
    </w:r>
    <w:proofErr w:type="spellEnd"/>
    <w:r w:rsidR="00387264">
      <w:rPr>
        <w:i/>
        <w:color w:val="C00000"/>
        <w:lang w:eastAsia="ar-SA" w:bidi="ar-SA"/>
      </w:rPr>
      <w:t xml:space="preserve"> </w:t>
    </w:r>
    <w:proofErr w:type="spellStart"/>
    <w:r w:rsidR="00387264">
      <w:rPr>
        <w:i/>
        <w:color w:val="C00000"/>
        <w:lang w:eastAsia="ar-SA" w:bidi="ar-SA"/>
      </w:rPr>
      <w:t>Án</w:t>
    </w:r>
    <w:proofErr w:type="spellEnd"/>
    <w:r w:rsidR="00387264">
      <w:rPr>
        <w:i/>
        <w:color w:val="C00000"/>
        <w:lang w:eastAsia="ar-SA" w:bidi="ar-SA"/>
      </w:rPr>
      <w:t xml:space="preserve">: Chatbot </w:t>
    </w:r>
    <w:proofErr w:type="spellStart"/>
    <w:r w:rsidR="005541B2">
      <w:rPr>
        <w:i/>
        <w:color w:val="C00000"/>
        <w:lang w:eastAsia="ar-SA" w:bidi="ar-SA"/>
      </w:rPr>
      <w:t>tư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vấn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về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dịch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covid</w:t>
    </w:r>
    <w:proofErr w:type="spellEnd"/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B07DA"/>
    <w:multiLevelType w:val="hybridMultilevel"/>
    <w:tmpl w:val="5BF42C66"/>
    <w:lvl w:ilvl="0" w:tplc="E1EC9DEE">
      <w:numFmt w:val="bullet"/>
      <w:lvlText w:val=""/>
      <w:lvlJc w:val="left"/>
      <w:pPr>
        <w:ind w:left="1080" w:hanging="360"/>
      </w:pPr>
      <w:rPr>
        <w:rFonts w:ascii="Wingdings" w:eastAsia="MS Mincho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27E0D"/>
    <w:multiLevelType w:val="hybridMultilevel"/>
    <w:tmpl w:val="27D09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E148F7"/>
    <w:multiLevelType w:val="hybridMultilevel"/>
    <w:tmpl w:val="E8FE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17"/>
  </w:num>
  <w:num w:numId="4">
    <w:abstractNumId w:val="33"/>
  </w:num>
  <w:num w:numId="5">
    <w:abstractNumId w:val="32"/>
  </w:num>
  <w:num w:numId="6">
    <w:abstractNumId w:val="34"/>
  </w:num>
  <w:num w:numId="7">
    <w:abstractNumId w:val="23"/>
  </w:num>
  <w:num w:numId="8">
    <w:abstractNumId w:val="26"/>
  </w:num>
  <w:num w:numId="9">
    <w:abstractNumId w:val="30"/>
  </w:num>
  <w:num w:numId="10">
    <w:abstractNumId w:val="20"/>
  </w:num>
  <w:num w:numId="11">
    <w:abstractNumId w:val="24"/>
  </w:num>
  <w:num w:numId="12">
    <w:abstractNumId w:val="28"/>
  </w:num>
  <w:num w:numId="13">
    <w:abstractNumId w:val="22"/>
  </w:num>
  <w:num w:numId="14">
    <w:abstractNumId w:val="35"/>
  </w:num>
  <w:num w:numId="15">
    <w:abstractNumId w:val="18"/>
  </w:num>
  <w:num w:numId="16">
    <w:abstractNumId w:val="16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</w:num>
  <w:num w:numId="20">
    <w:abstractNumId w:val="34"/>
  </w:num>
  <w:num w:numId="21">
    <w:abstractNumId w:val="23"/>
  </w:num>
  <w:num w:numId="22">
    <w:abstractNumId w:val="22"/>
  </w:num>
  <w:num w:numId="23">
    <w:abstractNumId w:val="18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30"/>
  </w:num>
  <w:num w:numId="27">
    <w:abstractNumId w:val="20"/>
  </w:num>
  <w:num w:numId="28">
    <w:abstractNumId w:val="26"/>
  </w:num>
  <w:num w:numId="29">
    <w:abstractNumId w:val="24"/>
  </w:num>
  <w:num w:numId="30">
    <w:abstractNumId w:val="28"/>
  </w:num>
  <w:num w:numId="31">
    <w:abstractNumId w:val="19"/>
  </w:num>
  <w:num w:numId="3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</w:num>
  <w:num w:numId="36">
    <w:abstractNumId w:val="29"/>
  </w:num>
  <w:num w:numId="37">
    <w:abstractNumId w:val="21"/>
  </w:num>
  <w:num w:numId="38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1F7165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7D11"/>
    <w:rsid w:val="002B2A6D"/>
    <w:rsid w:val="002B35EE"/>
    <w:rsid w:val="002B3B67"/>
    <w:rsid w:val="002B5322"/>
    <w:rsid w:val="002B6881"/>
    <w:rsid w:val="002C13D9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87264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11D0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41B2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2389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25DA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2D70"/>
    <w:rsid w:val="00766319"/>
    <w:rsid w:val="007703F5"/>
    <w:rsid w:val="00770814"/>
    <w:rsid w:val="0077221A"/>
    <w:rsid w:val="00783AF4"/>
    <w:rsid w:val="00783D05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4BCF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5EB8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1B4C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232"/>
    <w:rsid w:val="00BB6AFB"/>
    <w:rsid w:val="00BC1A91"/>
    <w:rsid w:val="00BC3C7B"/>
    <w:rsid w:val="00BC5981"/>
    <w:rsid w:val="00BD1962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3A5C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30B"/>
    <w:rsid w:val="00C465FD"/>
    <w:rsid w:val="00C5136B"/>
    <w:rsid w:val="00C52A75"/>
    <w:rsid w:val="00C64416"/>
    <w:rsid w:val="00C659C5"/>
    <w:rsid w:val="00C6768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35AF9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CCE"/>
    <w:rsid w:val="00E428F4"/>
    <w:rsid w:val="00E60266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02F5"/>
    <w:rsid w:val="00F85B49"/>
    <w:rsid w:val="00F90676"/>
    <w:rsid w:val="00F916B8"/>
    <w:rsid w:val="00F930E7"/>
    <w:rsid w:val="00F95EA1"/>
    <w:rsid w:val="00FA2582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Heading1Char">
    <w:name w:val="Heading 1 Char"/>
    <w:basedOn w:val="DefaultParagraphFont"/>
    <w:link w:val="Heading1"/>
    <w:rsid w:val="00C6768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C6768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esktop\qu&#7843;n%20l&#253;%20d&#7921;%20&#225;n\BTL-03.docx" TargetMode="External"/><Relationship Id="rId18" Type="http://schemas.openxmlformats.org/officeDocument/2006/relationships/hyperlink" Target="file:///C:\Users\Admin\Desktop\qu&#7843;n%20l&#253;%20d&#7921;%20&#225;n\BTL-03.docx" TargetMode="External"/><Relationship Id="rId26" Type="http://schemas.openxmlformats.org/officeDocument/2006/relationships/hyperlink" Target="file:///C:\Users\Admin\Desktop\qu&#7843;n%20l&#253;%20d&#7921;%20&#225;n\BTL-03.docx" TargetMode="External"/><Relationship Id="rId39" Type="http://schemas.openxmlformats.org/officeDocument/2006/relationships/hyperlink" Target="file:///C:\Users\Admin\Desktop\qu&#7843;n%20l&#253;%20d&#7921;%20&#225;n\BTL-03.docx" TargetMode="External"/><Relationship Id="rId21" Type="http://schemas.openxmlformats.org/officeDocument/2006/relationships/hyperlink" Target="file:///C:\Users\Admin\Desktop\qu&#7843;n%20l&#253;%20d&#7921;%20&#225;n\BTL-03.docx" TargetMode="External"/><Relationship Id="rId34" Type="http://schemas.openxmlformats.org/officeDocument/2006/relationships/hyperlink" Target="file:///C:\Users\Admin\Desktop\qu&#7843;n%20l&#253;%20d&#7921;%20&#225;n\BTL-03.docx" TargetMode="External"/><Relationship Id="rId42" Type="http://schemas.openxmlformats.org/officeDocument/2006/relationships/hyperlink" Target="https://github.com/luuson97/QuanTriDuAn" TargetMode="External"/><Relationship Id="rId47" Type="http://schemas.openxmlformats.org/officeDocument/2006/relationships/image" Target="media/image2.png"/><Relationship Id="rId50" Type="http://schemas.openxmlformats.org/officeDocument/2006/relationships/image" Target="media/image5.png"/><Relationship Id="rId55" Type="http://schemas.openxmlformats.org/officeDocument/2006/relationships/image" Target="media/image10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qu&#7843;n%20l&#253;%20d&#7921;%20&#225;n\BTL-03.docx" TargetMode="External"/><Relationship Id="rId20" Type="http://schemas.openxmlformats.org/officeDocument/2006/relationships/hyperlink" Target="file:///C:\Users\Admin\Desktop\qu&#7843;n%20l&#253;%20d&#7921;%20&#225;n\BTL-03.docx" TargetMode="External"/><Relationship Id="rId29" Type="http://schemas.openxmlformats.org/officeDocument/2006/relationships/hyperlink" Target="file:///C:\Users\Admin\Desktop\qu&#7843;n%20l&#253;%20d&#7921;%20&#225;n\BTL-03.docx" TargetMode="External"/><Relationship Id="rId41" Type="http://schemas.openxmlformats.org/officeDocument/2006/relationships/hyperlink" Target="https://tasks.office.com/husteduvn.onmicrosoft.com/vi-VN/Home/Planner/" TargetMode="External"/><Relationship Id="rId54" Type="http://schemas.openxmlformats.org/officeDocument/2006/relationships/image" Target="media/image9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esktop\qu&#7843;n%20l&#253;%20d&#7921;%20&#225;n\BTL-03.docx" TargetMode="External"/><Relationship Id="rId24" Type="http://schemas.openxmlformats.org/officeDocument/2006/relationships/hyperlink" Target="file:///C:\Users\Admin\Desktop\qu&#7843;n%20l&#253;%20d&#7921;%20&#225;n\BTL-03.docx" TargetMode="External"/><Relationship Id="rId32" Type="http://schemas.openxmlformats.org/officeDocument/2006/relationships/hyperlink" Target="file:///C:\Users\Admin\Desktop\qu&#7843;n%20l&#253;%20d&#7921;%20&#225;n\BTL-03.docx" TargetMode="External"/><Relationship Id="rId37" Type="http://schemas.openxmlformats.org/officeDocument/2006/relationships/hyperlink" Target="file:///C:\Users\Admin\Desktop\qu&#7843;n%20l&#253;%20d&#7921;%20&#225;n\BTL-03.docx" TargetMode="External"/><Relationship Id="rId40" Type="http://schemas.openxmlformats.org/officeDocument/2006/relationships/footer" Target="footer1.xml"/><Relationship Id="rId45" Type="http://schemas.openxmlformats.org/officeDocument/2006/relationships/hyperlink" Target="mailto:Luotquangsontung.hust@gmail.com" TargetMode="External"/><Relationship Id="rId53" Type="http://schemas.openxmlformats.org/officeDocument/2006/relationships/image" Target="media/image8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qu&#7843;n%20l&#253;%20d&#7921;%20&#225;n\BTL-03.docx" TargetMode="External"/><Relationship Id="rId23" Type="http://schemas.openxmlformats.org/officeDocument/2006/relationships/hyperlink" Target="file:///C:\Users\Admin\Desktop\qu&#7843;n%20l&#253;%20d&#7921;%20&#225;n\BTL-03.docx" TargetMode="External"/><Relationship Id="rId28" Type="http://schemas.openxmlformats.org/officeDocument/2006/relationships/hyperlink" Target="file:///C:\Users\Admin\Desktop\qu&#7843;n%20l&#253;%20d&#7921;%20&#225;n\BTL-03.docx" TargetMode="External"/><Relationship Id="rId36" Type="http://schemas.openxmlformats.org/officeDocument/2006/relationships/hyperlink" Target="file:///C:\Users\Admin\Desktop\qu&#7843;n%20l&#253;%20d&#7921;%20&#225;n\BTL-03.docx" TargetMode="External"/><Relationship Id="rId49" Type="http://schemas.openxmlformats.org/officeDocument/2006/relationships/image" Target="media/image4.png"/><Relationship Id="rId57" Type="http://schemas.openxmlformats.org/officeDocument/2006/relationships/image" Target="media/image12.png"/><Relationship Id="rId61" Type="http://schemas.openxmlformats.org/officeDocument/2006/relationships/footer" Target="footer3.xml"/><Relationship Id="rId10" Type="http://schemas.openxmlformats.org/officeDocument/2006/relationships/hyperlink" Target="file:///C:\Users\Admin\Desktop\qu&#7843;n%20l&#253;%20d&#7921;%20&#225;n\BTL-03.docx" TargetMode="External"/><Relationship Id="rId19" Type="http://schemas.openxmlformats.org/officeDocument/2006/relationships/hyperlink" Target="file:///C:\Users\Admin\Desktop\qu&#7843;n%20l&#253;%20d&#7921;%20&#225;n\BTL-03.docx" TargetMode="External"/><Relationship Id="rId31" Type="http://schemas.openxmlformats.org/officeDocument/2006/relationships/hyperlink" Target="file:///C:\Users\Admin\Desktop\qu&#7843;n%20l&#253;%20d&#7921;%20&#225;n\BTL-03.docx" TargetMode="External"/><Relationship Id="rId44" Type="http://schemas.openxmlformats.org/officeDocument/2006/relationships/hyperlink" Target="https://www.facebook.com/" TargetMode="External"/><Relationship Id="rId52" Type="http://schemas.openxmlformats.org/officeDocument/2006/relationships/image" Target="media/image7.png"/><Relationship Id="rId60" Type="http://schemas.openxmlformats.org/officeDocument/2006/relationships/footer" Target="foot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dmin\Desktop\qu&#7843;n%20l&#253;%20d&#7921;%20&#225;n\BTL-03.docx" TargetMode="External"/><Relationship Id="rId14" Type="http://schemas.openxmlformats.org/officeDocument/2006/relationships/hyperlink" Target="file:///C:\Users\Admin\Desktop\qu&#7843;n%20l&#253;%20d&#7921;%20&#225;n\BTL-03.docx" TargetMode="External"/><Relationship Id="rId22" Type="http://schemas.openxmlformats.org/officeDocument/2006/relationships/hyperlink" Target="file:///C:\Users\Admin\Desktop\qu&#7843;n%20l&#253;%20d&#7921;%20&#225;n\BTL-03.docx" TargetMode="External"/><Relationship Id="rId27" Type="http://schemas.openxmlformats.org/officeDocument/2006/relationships/hyperlink" Target="file:///C:\Users\Admin\Desktop\qu&#7843;n%20l&#253;%20d&#7921;%20&#225;n\BTL-03.docx" TargetMode="External"/><Relationship Id="rId30" Type="http://schemas.openxmlformats.org/officeDocument/2006/relationships/hyperlink" Target="file:///C:\Users\Admin\Desktop\qu&#7843;n%20l&#253;%20d&#7921;%20&#225;n\BTL-03.docx" TargetMode="External"/><Relationship Id="rId35" Type="http://schemas.openxmlformats.org/officeDocument/2006/relationships/hyperlink" Target="file:///C:\Users\Admin\Desktop\qu&#7843;n%20l&#253;%20d&#7921;%20&#225;n\BTL-03.docx" TargetMode="External"/><Relationship Id="rId43" Type="http://schemas.openxmlformats.org/officeDocument/2006/relationships/hyperlink" Target="mailto:Soict.hust@gmail.com" TargetMode="External"/><Relationship Id="rId48" Type="http://schemas.openxmlformats.org/officeDocument/2006/relationships/image" Target="media/image3.png"/><Relationship Id="rId56" Type="http://schemas.openxmlformats.org/officeDocument/2006/relationships/image" Target="media/image11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file:///C:\Users\Admin\Desktop\qu&#7843;n%20l&#253;%20d&#7921;%20&#225;n\BTL-03.docx" TargetMode="External"/><Relationship Id="rId17" Type="http://schemas.openxmlformats.org/officeDocument/2006/relationships/hyperlink" Target="file:///C:\Users\Admin\Desktop\qu&#7843;n%20l&#253;%20d&#7921;%20&#225;n\BTL-03.docx" TargetMode="External"/><Relationship Id="rId25" Type="http://schemas.openxmlformats.org/officeDocument/2006/relationships/hyperlink" Target="file:///C:\Users\Admin\Desktop\qu&#7843;n%20l&#253;%20d&#7921;%20&#225;n\BTL-03.docx" TargetMode="External"/><Relationship Id="rId33" Type="http://schemas.openxmlformats.org/officeDocument/2006/relationships/hyperlink" Target="file:///C:\Users\Admin\Desktop\qu&#7843;n%20l&#253;%20d&#7921;%20&#225;n\BTL-03.docx" TargetMode="External"/><Relationship Id="rId38" Type="http://schemas.openxmlformats.org/officeDocument/2006/relationships/hyperlink" Target="file:///C:\Users\Admin\Desktop\qu&#7843;n%20l&#253;%20d&#7921;%20&#225;n\BTL-03.docx" TargetMode="External"/><Relationship Id="rId46" Type="http://schemas.openxmlformats.org/officeDocument/2006/relationships/hyperlink" Target="https://www.facebook.com/" TargetMode="External"/><Relationship Id="rId5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12</Pages>
  <Words>1712</Words>
  <Characters>9763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11453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Sơn Lưu</cp:lastModifiedBy>
  <cp:revision>260</cp:revision>
  <cp:lastPrinted>2008-03-13T11:02:00Z</cp:lastPrinted>
  <dcterms:created xsi:type="dcterms:W3CDTF">2018-10-22T04:18:00Z</dcterms:created>
  <dcterms:modified xsi:type="dcterms:W3CDTF">2020-06-10T16:13:00Z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