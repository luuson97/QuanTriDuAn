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FFFFFF"/>
  <w:body>
    <w:p w14:paraId="1A6AF11A" w14:textId="5BE375B1" w:rsidR="00C67685" w:rsidRDefault="00C67685" w:rsidP="00C67685">
      <w:pPr>
        <w:spacing w:line="240" w:lineRule="auto"/>
        <w:rPr>
          <w:b/>
          <w:i/>
          <w:color w:val="2A62A6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4B51323D" wp14:editId="3F676466">
                <wp:simplePos x="0" y="0"/>
                <wp:positionH relativeFrom="column">
                  <wp:posOffset>-88037</wp:posOffset>
                </wp:positionH>
                <wp:positionV relativeFrom="paragraph">
                  <wp:posOffset>-19770</wp:posOffset>
                </wp:positionV>
                <wp:extent cx="1501254" cy="668740"/>
                <wp:effectExtent l="0" t="0" r="22860" b="17145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01254" cy="6687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DD0B2E0" w14:textId="22E8D20E" w:rsidR="00C67685" w:rsidRDefault="00783D05" w:rsidP="00C67685">
                            <w:pPr>
                              <w:rPr>
                                <w:b/>
                                <w:i/>
                                <w:color w:val="C0000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8CF2971" wp14:editId="5C5E905E">
                                  <wp:extent cx="1317009" cy="582568"/>
                                  <wp:effectExtent l="0" t="0" r="0" b="8255"/>
                                  <wp:docPr id="26" name="Picture 2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428529" cy="63189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B51323D" id="_x0000_t202" coordsize="21600,21600" o:spt="202" path="m,l,21600r21600,l21600,xe">
                <v:stroke joinstyle="miter"/>
                <v:path gradientshapeok="t" o:connecttype="rect"/>
              </v:shapetype>
              <v:shape id="Text Box 15" o:spid="_x0000_s1026" type="#_x0000_t202" style="position:absolute;left:0;text-align:left;margin-left:-6.95pt;margin-top:-1.55pt;width:118.2pt;height:52.6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" fillcolor="white [3201]" strokeweight=".5pt">
                <v:textbox>
                  <w:txbxContent>
                    <w:p w14:paraId="0DD0B2E0" w14:textId="22E8D20E" w:rsidR="00C67685" w:rsidRDefault="00783D05" w:rsidP="00C67685">
                      <w:pPr>
                        <w:rPr>
                          <w:b/>
                          <w:i/>
                          <w:color w:val="C0000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58CF2971" wp14:editId="5C5E905E">
                            <wp:extent cx="1317009" cy="582568"/>
                            <wp:effectExtent l="0" t="0" r="0" b="8255"/>
                            <wp:docPr id="26" name="Picture 2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428529" cy="63189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13B02EFE" w14:textId="77777777" w:rsidR="00C67685" w:rsidRDefault="00C67685" w:rsidP="00C67685">
      <w:pPr>
        <w:rPr>
          <w:i/>
          <w:color w:val="548DD4"/>
          <w:sz w:val="32"/>
          <w:szCs w:val="32"/>
        </w:rPr>
      </w:pPr>
    </w:p>
    <w:p w14:paraId="690770C1" w14:textId="77777777" w:rsidR="00C67685" w:rsidRDefault="00C67685" w:rsidP="00C67685">
      <w:pPr>
        <w:rPr>
          <w:i/>
          <w:color w:val="548DD4"/>
          <w:sz w:val="32"/>
          <w:szCs w:val="32"/>
        </w:rPr>
      </w:pPr>
    </w:p>
    <w:p w14:paraId="5D7D9BF1" w14:textId="77777777" w:rsidR="00C67685" w:rsidRDefault="00C67685" w:rsidP="00C67685">
      <w:pPr>
        <w:rPr>
          <w:i/>
          <w:color w:val="548DD4"/>
          <w:sz w:val="32"/>
          <w:szCs w:val="32"/>
        </w:rPr>
      </w:pPr>
    </w:p>
    <w:p w14:paraId="36D441BF" w14:textId="77777777" w:rsidR="00C67685" w:rsidRDefault="00C67685" w:rsidP="00C67685">
      <w:pPr>
        <w:rPr>
          <w:i/>
          <w:color w:val="548DD4"/>
          <w:sz w:val="32"/>
          <w:szCs w:val="32"/>
        </w:rPr>
      </w:pPr>
    </w:p>
    <w:p w14:paraId="07EB0406" w14:textId="77777777" w:rsidR="00C67685" w:rsidRDefault="00C67685" w:rsidP="00C67685">
      <w:pPr>
        <w:rPr>
          <w:i/>
          <w:color w:val="548DD4"/>
          <w:sz w:val="32"/>
          <w:szCs w:val="32"/>
        </w:rPr>
      </w:pPr>
    </w:p>
    <w:p w14:paraId="5E06002B" w14:textId="77777777" w:rsidR="00C67685" w:rsidRDefault="00C67685" w:rsidP="00C67685">
      <w:pPr>
        <w:rPr>
          <w:i/>
          <w:color w:val="548DD4"/>
          <w:sz w:val="32"/>
          <w:szCs w:val="32"/>
        </w:rPr>
      </w:pPr>
    </w:p>
    <w:p w14:paraId="27414EFC" w14:textId="15541573" w:rsidR="00C67685" w:rsidRPr="00BB6232" w:rsidRDefault="00BB6232" w:rsidP="00C67685">
      <w:pPr>
        <w:pBdr>
          <w:bottom w:val="single" w:sz="4" w:space="1" w:color="808080"/>
        </w:pBdr>
        <w:rPr>
          <w:rFonts w:cs="Arial"/>
          <w:b/>
          <w:color w:val="951B13"/>
          <w:sz w:val="44"/>
          <w:szCs w:val="32"/>
        </w:rPr>
      </w:pPr>
      <w:proofErr w:type="spellStart"/>
      <w:r w:rsidRPr="00BB6232">
        <w:rPr>
          <w:rFonts w:cs="Arial"/>
          <w:b/>
          <w:color w:val="951B13"/>
          <w:sz w:val="44"/>
          <w:szCs w:val="32"/>
        </w:rPr>
        <w:t>Dự</w:t>
      </w:r>
      <w:proofErr w:type="spellEnd"/>
      <w:r w:rsidRPr="00BB6232">
        <w:rPr>
          <w:rFonts w:cs="Arial"/>
          <w:b/>
          <w:color w:val="951B13"/>
          <w:sz w:val="44"/>
          <w:szCs w:val="32"/>
        </w:rPr>
        <w:t xml:space="preserve"> </w:t>
      </w:r>
      <w:proofErr w:type="spellStart"/>
      <w:proofErr w:type="gramStart"/>
      <w:r w:rsidRPr="00BB6232">
        <w:rPr>
          <w:rFonts w:cs="Arial"/>
          <w:b/>
          <w:color w:val="951B13"/>
          <w:sz w:val="44"/>
          <w:szCs w:val="32"/>
        </w:rPr>
        <w:t>Án</w:t>
      </w:r>
      <w:proofErr w:type="spellEnd"/>
      <w:r w:rsidRPr="00BB6232">
        <w:rPr>
          <w:rFonts w:cs="Arial"/>
          <w:b/>
          <w:color w:val="951B13"/>
          <w:sz w:val="44"/>
          <w:szCs w:val="32"/>
        </w:rPr>
        <w:t xml:space="preserve"> :</w:t>
      </w:r>
      <w:proofErr w:type="gramEnd"/>
      <w:r w:rsidRPr="00BB6232">
        <w:rPr>
          <w:rFonts w:cs="Arial"/>
          <w:b/>
          <w:color w:val="951B13"/>
          <w:sz w:val="44"/>
          <w:szCs w:val="32"/>
        </w:rPr>
        <w:t xml:space="preserve"> </w:t>
      </w:r>
      <w:proofErr w:type="spellStart"/>
      <w:r w:rsidRPr="00BB6232">
        <w:rPr>
          <w:rFonts w:cs="Arial"/>
          <w:b/>
          <w:color w:val="951B13"/>
          <w:sz w:val="44"/>
          <w:szCs w:val="32"/>
        </w:rPr>
        <w:t>ChatBot</w:t>
      </w:r>
      <w:proofErr w:type="spellEnd"/>
      <w:r w:rsidRPr="00BB6232">
        <w:rPr>
          <w:rFonts w:cs="Arial"/>
          <w:b/>
          <w:color w:val="951B13"/>
          <w:sz w:val="44"/>
          <w:szCs w:val="32"/>
        </w:rPr>
        <w:t xml:space="preserve"> </w:t>
      </w:r>
      <w:proofErr w:type="spellStart"/>
      <w:r w:rsidRPr="00BB6232">
        <w:rPr>
          <w:rFonts w:cs="Arial"/>
          <w:b/>
          <w:color w:val="951B13"/>
          <w:sz w:val="44"/>
          <w:szCs w:val="32"/>
        </w:rPr>
        <w:t>tư</w:t>
      </w:r>
      <w:proofErr w:type="spellEnd"/>
      <w:r w:rsidRPr="00BB6232">
        <w:rPr>
          <w:rFonts w:cs="Arial"/>
          <w:b/>
          <w:color w:val="951B13"/>
          <w:sz w:val="44"/>
          <w:szCs w:val="32"/>
        </w:rPr>
        <w:t xml:space="preserve"> </w:t>
      </w:r>
      <w:proofErr w:type="spellStart"/>
      <w:r w:rsidRPr="00BB6232">
        <w:rPr>
          <w:rFonts w:cs="Arial"/>
          <w:b/>
          <w:color w:val="951B13"/>
          <w:sz w:val="44"/>
          <w:szCs w:val="32"/>
        </w:rPr>
        <w:t>vấn</w:t>
      </w:r>
      <w:proofErr w:type="spellEnd"/>
      <w:r w:rsidRPr="00BB6232">
        <w:rPr>
          <w:rFonts w:cs="Arial"/>
          <w:b/>
          <w:color w:val="951B13"/>
          <w:sz w:val="44"/>
          <w:szCs w:val="32"/>
        </w:rPr>
        <w:t xml:space="preserve"> </w:t>
      </w:r>
      <w:proofErr w:type="spellStart"/>
      <w:r w:rsidRPr="00BB6232">
        <w:rPr>
          <w:rFonts w:cs="Arial"/>
          <w:b/>
          <w:color w:val="951B13"/>
          <w:sz w:val="44"/>
          <w:szCs w:val="32"/>
        </w:rPr>
        <w:t>về</w:t>
      </w:r>
      <w:proofErr w:type="spellEnd"/>
      <w:r w:rsidRPr="00BB6232">
        <w:rPr>
          <w:rFonts w:cs="Arial"/>
          <w:b/>
          <w:color w:val="951B13"/>
          <w:sz w:val="44"/>
          <w:szCs w:val="32"/>
        </w:rPr>
        <w:t xml:space="preserve"> </w:t>
      </w:r>
      <w:proofErr w:type="spellStart"/>
      <w:r w:rsidRPr="00BB6232">
        <w:rPr>
          <w:rFonts w:cs="Arial"/>
          <w:b/>
          <w:color w:val="951B13"/>
          <w:sz w:val="44"/>
          <w:szCs w:val="32"/>
        </w:rPr>
        <w:t>dịch</w:t>
      </w:r>
      <w:proofErr w:type="spellEnd"/>
      <w:r w:rsidRPr="00BB6232">
        <w:rPr>
          <w:rFonts w:cs="Arial"/>
          <w:b/>
          <w:color w:val="951B13"/>
          <w:sz w:val="44"/>
          <w:szCs w:val="32"/>
        </w:rPr>
        <w:t xml:space="preserve"> COVID</w:t>
      </w:r>
    </w:p>
    <w:p w14:paraId="0F7FD977" w14:textId="44319475" w:rsidR="00C67685" w:rsidRDefault="00BB6232" w:rsidP="00C67685">
      <w:pPr>
        <w:spacing w:after="80"/>
        <w:rPr>
          <w:rFonts w:ascii="Arial" w:hAnsi="Arial" w:cs="Arial"/>
          <w:b/>
          <w:i/>
          <w:color w:val="951B13"/>
          <w:sz w:val="42"/>
          <w:lang w:val="vi-VN"/>
        </w:rPr>
      </w:pPr>
      <w:proofErr w:type="spellStart"/>
      <w:r>
        <w:rPr>
          <w:b/>
          <w:i/>
          <w:sz w:val="42"/>
        </w:rPr>
        <w:t>Thành</w:t>
      </w:r>
      <w:proofErr w:type="spellEnd"/>
      <w:r>
        <w:rPr>
          <w:b/>
          <w:i/>
          <w:sz w:val="42"/>
        </w:rPr>
        <w:t xml:space="preserve"> </w:t>
      </w:r>
      <w:proofErr w:type="spellStart"/>
      <w:r>
        <w:rPr>
          <w:b/>
          <w:i/>
          <w:sz w:val="42"/>
        </w:rPr>
        <w:t>viên</w:t>
      </w:r>
      <w:proofErr w:type="spellEnd"/>
      <w:r>
        <w:rPr>
          <w:b/>
          <w:i/>
          <w:sz w:val="42"/>
        </w:rPr>
        <w:t xml:space="preserve"> </w:t>
      </w:r>
      <w:proofErr w:type="spellStart"/>
      <w:r>
        <w:rPr>
          <w:b/>
          <w:i/>
          <w:sz w:val="42"/>
        </w:rPr>
        <w:t>thực</w:t>
      </w:r>
      <w:proofErr w:type="spellEnd"/>
      <w:r>
        <w:rPr>
          <w:b/>
          <w:i/>
          <w:sz w:val="42"/>
        </w:rPr>
        <w:t xml:space="preserve"> </w:t>
      </w:r>
      <w:proofErr w:type="spellStart"/>
      <w:r>
        <w:rPr>
          <w:b/>
          <w:i/>
          <w:sz w:val="42"/>
        </w:rPr>
        <w:t>hiện</w:t>
      </w:r>
      <w:proofErr w:type="spellEnd"/>
      <w:r>
        <w:rPr>
          <w:b/>
          <w:i/>
          <w:sz w:val="42"/>
        </w:rPr>
        <w:t>:</w:t>
      </w:r>
    </w:p>
    <w:p w14:paraId="4A0552D1" w14:textId="0A097F6B" w:rsidR="00BB6232" w:rsidRPr="00387264" w:rsidRDefault="00BB6232" w:rsidP="00C67685">
      <w:pPr>
        <w:rPr>
          <w:i/>
          <w:sz w:val="24"/>
          <w:szCs w:val="24"/>
        </w:rPr>
      </w:pPr>
      <w:proofErr w:type="spellStart"/>
      <w:r w:rsidRPr="00387264">
        <w:rPr>
          <w:i/>
          <w:sz w:val="24"/>
          <w:szCs w:val="24"/>
        </w:rPr>
        <w:t>Bùi</w:t>
      </w:r>
      <w:proofErr w:type="spellEnd"/>
      <w:r w:rsidRPr="00387264">
        <w:rPr>
          <w:i/>
          <w:sz w:val="24"/>
          <w:szCs w:val="24"/>
        </w:rPr>
        <w:t xml:space="preserve"> </w:t>
      </w:r>
      <w:proofErr w:type="spellStart"/>
      <w:r w:rsidRPr="00387264">
        <w:rPr>
          <w:i/>
          <w:sz w:val="24"/>
          <w:szCs w:val="24"/>
        </w:rPr>
        <w:t>Công</w:t>
      </w:r>
      <w:proofErr w:type="spellEnd"/>
      <w:r w:rsidRPr="00387264">
        <w:rPr>
          <w:i/>
          <w:sz w:val="24"/>
          <w:szCs w:val="24"/>
        </w:rPr>
        <w:t xml:space="preserve"> </w:t>
      </w:r>
      <w:proofErr w:type="spellStart"/>
      <w:r w:rsidRPr="00387264">
        <w:rPr>
          <w:i/>
          <w:sz w:val="24"/>
          <w:szCs w:val="24"/>
        </w:rPr>
        <w:t>Lượt</w:t>
      </w:r>
      <w:proofErr w:type="spellEnd"/>
    </w:p>
    <w:p w14:paraId="62119F44" w14:textId="77777777" w:rsidR="00BB6232" w:rsidRPr="00387264" w:rsidRDefault="00BB6232" w:rsidP="00C67685">
      <w:pPr>
        <w:rPr>
          <w:i/>
          <w:sz w:val="24"/>
          <w:szCs w:val="24"/>
        </w:rPr>
      </w:pPr>
      <w:r w:rsidRPr="00387264">
        <w:rPr>
          <w:i/>
          <w:sz w:val="24"/>
          <w:szCs w:val="24"/>
        </w:rPr>
        <w:t xml:space="preserve">Lưu </w:t>
      </w:r>
      <w:proofErr w:type="spellStart"/>
      <w:r w:rsidRPr="00387264">
        <w:rPr>
          <w:i/>
          <w:sz w:val="24"/>
          <w:szCs w:val="24"/>
        </w:rPr>
        <w:t>Hồng</w:t>
      </w:r>
      <w:proofErr w:type="spellEnd"/>
      <w:r w:rsidRPr="00387264">
        <w:rPr>
          <w:i/>
          <w:sz w:val="24"/>
          <w:szCs w:val="24"/>
        </w:rPr>
        <w:t xml:space="preserve"> Sơn</w:t>
      </w:r>
    </w:p>
    <w:p w14:paraId="3BDE26BA" w14:textId="54806F49" w:rsidR="00BB6232" w:rsidRPr="00387264" w:rsidRDefault="00BB6232" w:rsidP="00C67685">
      <w:pPr>
        <w:rPr>
          <w:i/>
          <w:sz w:val="24"/>
          <w:szCs w:val="24"/>
        </w:rPr>
      </w:pPr>
      <w:proofErr w:type="spellStart"/>
      <w:r w:rsidRPr="00387264">
        <w:rPr>
          <w:i/>
          <w:sz w:val="24"/>
          <w:szCs w:val="24"/>
        </w:rPr>
        <w:t>Nguyễn</w:t>
      </w:r>
      <w:proofErr w:type="spellEnd"/>
      <w:r w:rsidRPr="00387264">
        <w:rPr>
          <w:i/>
          <w:sz w:val="24"/>
          <w:szCs w:val="24"/>
        </w:rPr>
        <w:t xml:space="preserve"> </w:t>
      </w:r>
      <w:proofErr w:type="spellStart"/>
      <w:r w:rsidRPr="00387264">
        <w:rPr>
          <w:i/>
          <w:sz w:val="24"/>
          <w:szCs w:val="24"/>
        </w:rPr>
        <w:t>Cảnh</w:t>
      </w:r>
      <w:proofErr w:type="spellEnd"/>
      <w:r w:rsidRPr="00387264">
        <w:rPr>
          <w:i/>
          <w:sz w:val="24"/>
          <w:szCs w:val="24"/>
        </w:rPr>
        <w:t xml:space="preserve"> Quang</w:t>
      </w:r>
    </w:p>
    <w:p w14:paraId="36C65B62" w14:textId="40EE1E34" w:rsidR="00C67685" w:rsidRPr="00387264" w:rsidRDefault="00BB6232" w:rsidP="00C67685">
      <w:pPr>
        <w:rPr>
          <w:sz w:val="24"/>
          <w:szCs w:val="24"/>
        </w:rPr>
      </w:pPr>
      <w:r w:rsidRPr="00387264">
        <w:rPr>
          <w:i/>
          <w:sz w:val="24"/>
          <w:szCs w:val="24"/>
        </w:rPr>
        <w:t xml:space="preserve">Lê Quang </w:t>
      </w:r>
      <w:proofErr w:type="spellStart"/>
      <w:r w:rsidRPr="00387264">
        <w:rPr>
          <w:i/>
          <w:sz w:val="24"/>
          <w:szCs w:val="24"/>
        </w:rPr>
        <w:t>Tùng</w:t>
      </w:r>
      <w:proofErr w:type="spellEnd"/>
    </w:p>
    <w:p w14:paraId="72AC9E6F" w14:textId="77777777" w:rsidR="00C67685" w:rsidRDefault="00C67685" w:rsidP="00C67685">
      <w:pPr>
        <w:tabs>
          <w:tab w:val="left" w:pos="6415"/>
        </w:tabs>
      </w:pPr>
    </w:p>
    <w:p w14:paraId="6346EE60" w14:textId="77777777" w:rsidR="00C67685" w:rsidRDefault="00C67685" w:rsidP="00C67685">
      <w:pPr>
        <w:tabs>
          <w:tab w:val="left" w:pos="6415"/>
        </w:tabs>
      </w:pPr>
    </w:p>
    <w:p w14:paraId="3333C200" w14:textId="77777777" w:rsidR="00C67685" w:rsidRDefault="00C67685" w:rsidP="00C67685">
      <w:pPr>
        <w:tabs>
          <w:tab w:val="left" w:pos="6415"/>
        </w:tabs>
      </w:pPr>
      <w:r>
        <w:tab/>
      </w:r>
    </w:p>
    <w:p w14:paraId="63A64DC5" w14:textId="77777777" w:rsidR="00C67685" w:rsidRDefault="00C67685" w:rsidP="00C67685"/>
    <w:p w14:paraId="7E025B40" w14:textId="77777777" w:rsidR="00C67685" w:rsidRDefault="00C67685" w:rsidP="00C67685">
      <w:pPr>
        <w:widowControl/>
        <w:suppressAutoHyphens w:val="0"/>
        <w:spacing w:after="0" w:line="240" w:lineRule="auto"/>
        <w:jc w:val="left"/>
        <w:rPr>
          <w:rFonts w:ascii="Verdana" w:hAnsi="Verdana" w:cs="Tahoma"/>
          <w:b/>
          <w:bCs/>
          <w:caps/>
          <w:color w:val="951B13"/>
          <w:sz w:val="24"/>
          <w:lang w:eastAsia="ar-SA" w:bidi="ar-SA"/>
        </w:rPr>
      </w:pPr>
      <w:r>
        <w:rPr>
          <w:color w:val="951B13"/>
        </w:rPr>
        <w:br w:type="page"/>
      </w:r>
    </w:p>
    <w:p w14:paraId="3B739A8A" w14:textId="77777777" w:rsidR="00C67685" w:rsidRDefault="00C67685" w:rsidP="00C67685">
      <w:pPr>
        <w:pStyle w:val="NormalH"/>
        <w:rPr>
          <w:color w:val="951B13"/>
        </w:rPr>
      </w:pPr>
      <w:r>
        <w:rPr>
          <w:color w:val="951B13"/>
        </w:rPr>
        <w:lastRenderedPageBreak/>
        <w:t>Table of contents</w:t>
      </w:r>
    </w:p>
    <w:p w14:paraId="5CFC7660" w14:textId="77777777" w:rsidR="00C67685" w:rsidRDefault="00C67685" w:rsidP="00C67685">
      <w:pPr>
        <w:pStyle w:val="TOC2"/>
        <w:tabs>
          <w:tab w:val="clear" w:pos="1540"/>
          <w:tab w:val="left" w:pos="-110"/>
          <w:tab w:val="right" w:leader="dot" w:pos="8467"/>
        </w:tabs>
        <w:ind w:left="990" w:firstLine="0"/>
        <w:rPr>
          <w:b/>
          <w:bCs/>
        </w:rPr>
      </w:pPr>
    </w:p>
    <w:p w14:paraId="5C561D56" w14:textId="77777777" w:rsidR="00C67685" w:rsidRDefault="00C67685" w:rsidP="00C67685">
      <w:pPr>
        <w:pStyle w:val="TOC3"/>
      </w:pPr>
      <w:r>
        <w:tab/>
      </w:r>
    </w:p>
    <w:p w14:paraId="6EB04BA0" w14:textId="7244368A" w:rsidR="00C67685" w:rsidRDefault="00C67685" w:rsidP="00C67685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r>
        <w:rPr>
          <w:u w:val="single"/>
        </w:rPr>
        <w:fldChar w:fldCharType="begin"/>
      </w:r>
      <w:r>
        <w:rPr>
          <w:u w:val="single"/>
        </w:rPr>
        <w:instrText xml:space="preserve"> TOC \o "1-3" \h \z \u </w:instrText>
      </w:r>
      <w:r>
        <w:rPr>
          <w:u w:val="single"/>
        </w:rPr>
        <w:fldChar w:fldCharType="separate"/>
      </w:r>
      <w:hyperlink r:id="rId9" w:anchor="_Toc25660378" w:history="1">
        <w:r>
          <w:rPr>
            <w:rStyle w:val="Hyperlink"/>
            <w:noProof/>
          </w:rPr>
          <w:t>1.</w:t>
        </w:r>
        <w:r>
          <w:rPr>
            <w:rStyle w:val="Hyperlink"/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>
          <w:rPr>
            <w:rStyle w:val="Hyperlink"/>
            <w:noProof/>
          </w:rPr>
          <w:t>Giới thiệu dự án</w:t>
        </w:r>
        <w:r>
          <w:rPr>
            <w:rStyle w:val="Hyperlink"/>
            <w:noProof/>
            <w:webHidden/>
          </w:rPr>
          <w:tab/>
        </w:r>
        <w:r w:rsidR="004708E4">
          <w:rPr>
            <w:rStyle w:val="Hyperlink"/>
            <w:noProof/>
            <w:webHidden/>
          </w:rPr>
          <w:t>3</w:t>
        </w:r>
      </w:hyperlink>
    </w:p>
    <w:p w14:paraId="7C521BBA" w14:textId="50E74FD2" w:rsidR="00C67685" w:rsidRDefault="009045EA" w:rsidP="00C67685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r:id="rId10" w:anchor="_Toc25660379" w:history="1">
        <w:r w:rsidR="00C67685">
          <w:rPr>
            <w:rStyle w:val="Hyperlink"/>
            <w:rFonts w:cs="Tahoma"/>
            <w:noProof/>
          </w:rPr>
          <w:t>1.1.</w:t>
        </w:r>
        <w:r w:rsidR="00C67685">
          <w:rPr>
            <w:rStyle w:val="Hyperlink"/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C67685">
          <w:rPr>
            <w:rStyle w:val="Hyperlink"/>
            <w:noProof/>
          </w:rPr>
          <w:t>Mô tả dự án</w:t>
        </w:r>
        <w:r w:rsidR="00C67685">
          <w:rPr>
            <w:rStyle w:val="Hyperlink"/>
            <w:noProof/>
            <w:webHidden/>
          </w:rPr>
          <w:tab/>
        </w:r>
        <w:r w:rsidR="004708E4">
          <w:rPr>
            <w:rStyle w:val="Hyperlink"/>
            <w:noProof/>
            <w:webHidden/>
          </w:rPr>
          <w:t>3</w:t>
        </w:r>
      </w:hyperlink>
    </w:p>
    <w:p w14:paraId="74FEB045" w14:textId="4E1608D1" w:rsidR="00C67685" w:rsidRDefault="009045EA" w:rsidP="00C67685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r:id="rId11" w:anchor="_Toc25660380" w:history="1">
        <w:r w:rsidR="00C67685">
          <w:rPr>
            <w:rStyle w:val="Hyperlink"/>
            <w:rFonts w:cs="Tahoma"/>
            <w:noProof/>
          </w:rPr>
          <w:t>1.2.</w:t>
        </w:r>
        <w:r w:rsidR="00C67685">
          <w:rPr>
            <w:rStyle w:val="Hyperlink"/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C67685">
          <w:rPr>
            <w:rStyle w:val="Hyperlink"/>
            <w:noProof/>
          </w:rPr>
          <w:t>Công cụ quản lý</w:t>
        </w:r>
        <w:r w:rsidR="00C67685">
          <w:rPr>
            <w:rStyle w:val="Hyperlink"/>
            <w:noProof/>
            <w:webHidden/>
          </w:rPr>
          <w:tab/>
        </w:r>
        <w:r w:rsidR="004708E4">
          <w:rPr>
            <w:rStyle w:val="Hyperlink"/>
            <w:noProof/>
            <w:webHidden/>
          </w:rPr>
          <w:t>3</w:t>
        </w:r>
      </w:hyperlink>
    </w:p>
    <w:p w14:paraId="69BD3116" w14:textId="171651FC" w:rsidR="00C67685" w:rsidRDefault="009045EA" w:rsidP="00C67685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r:id="rId12" w:anchor="_Toc25660381" w:history="1">
        <w:r w:rsidR="00C67685">
          <w:rPr>
            <w:rStyle w:val="Hyperlink"/>
            <w:noProof/>
          </w:rPr>
          <w:t>2.</w:t>
        </w:r>
        <w:r w:rsidR="00C67685">
          <w:rPr>
            <w:rStyle w:val="Hyperlink"/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C67685">
          <w:rPr>
            <w:rStyle w:val="Hyperlink"/>
            <w:noProof/>
          </w:rPr>
          <w:t>Các nhân sự tham gia dự án</w:t>
        </w:r>
        <w:r w:rsidR="00C67685">
          <w:rPr>
            <w:rStyle w:val="Hyperlink"/>
            <w:noProof/>
            <w:webHidden/>
          </w:rPr>
          <w:tab/>
        </w:r>
        <w:r w:rsidR="004708E4">
          <w:rPr>
            <w:rStyle w:val="Hyperlink"/>
            <w:noProof/>
            <w:webHidden/>
          </w:rPr>
          <w:t>3</w:t>
        </w:r>
      </w:hyperlink>
    </w:p>
    <w:p w14:paraId="1A111A19" w14:textId="065389D8" w:rsidR="00C67685" w:rsidRDefault="009045EA" w:rsidP="00C67685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r:id="rId13" w:anchor="_Toc25660382" w:history="1">
        <w:r w:rsidR="00C67685">
          <w:rPr>
            <w:rStyle w:val="Hyperlink"/>
            <w:rFonts w:cs="Tahoma"/>
            <w:noProof/>
          </w:rPr>
          <w:t>2.1.</w:t>
        </w:r>
        <w:r w:rsidR="00C67685">
          <w:rPr>
            <w:rStyle w:val="Hyperlink"/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C67685">
          <w:rPr>
            <w:rStyle w:val="Hyperlink"/>
            <w:noProof/>
          </w:rPr>
          <w:t>Thông tin liên hệ phía khách hàng</w:t>
        </w:r>
        <w:r w:rsidR="00C67685">
          <w:rPr>
            <w:rStyle w:val="Hyperlink"/>
            <w:noProof/>
            <w:webHidden/>
          </w:rPr>
          <w:tab/>
        </w:r>
        <w:r w:rsidR="004708E4">
          <w:rPr>
            <w:rStyle w:val="Hyperlink"/>
            <w:noProof/>
            <w:webHidden/>
          </w:rPr>
          <w:t>3</w:t>
        </w:r>
      </w:hyperlink>
    </w:p>
    <w:p w14:paraId="1D22E349" w14:textId="044DC50D" w:rsidR="00C67685" w:rsidRDefault="009045EA" w:rsidP="00C67685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r:id="rId14" w:anchor="_Toc25660383" w:history="1">
        <w:r w:rsidR="00C67685">
          <w:rPr>
            <w:rStyle w:val="Hyperlink"/>
            <w:rFonts w:cs="Tahoma"/>
            <w:noProof/>
          </w:rPr>
          <w:t>2.2.</w:t>
        </w:r>
        <w:r w:rsidR="00C67685">
          <w:rPr>
            <w:rStyle w:val="Hyperlink"/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C67685">
          <w:rPr>
            <w:rStyle w:val="Hyperlink"/>
            <w:noProof/>
          </w:rPr>
          <w:t>Thông tin liên hệ phía công ty</w:t>
        </w:r>
        <w:r w:rsidR="00C67685">
          <w:rPr>
            <w:rStyle w:val="Hyperlink"/>
            <w:noProof/>
            <w:webHidden/>
          </w:rPr>
          <w:tab/>
        </w:r>
        <w:r w:rsidR="004708E4">
          <w:rPr>
            <w:rStyle w:val="Hyperlink"/>
            <w:noProof/>
            <w:webHidden/>
          </w:rPr>
          <w:t>3</w:t>
        </w:r>
      </w:hyperlink>
    </w:p>
    <w:p w14:paraId="5E7635D1" w14:textId="5F9D32F4" w:rsidR="00C67685" w:rsidRDefault="009045EA" w:rsidP="00C67685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r:id="rId15" w:anchor="_Toc25660384" w:history="1">
        <w:r w:rsidR="00C67685">
          <w:rPr>
            <w:rStyle w:val="Hyperlink"/>
            <w:rFonts w:cs="Tahoma"/>
            <w:noProof/>
          </w:rPr>
          <w:t>2.3.</w:t>
        </w:r>
        <w:r w:rsidR="00C67685">
          <w:rPr>
            <w:rStyle w:val="Hyperlink"/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C67685">
          <w:rPr>
            <w:rStyle w:val="Hyperlink"/>
            <w:noProof/>
          </w:rPr>
          <w:t>Phân chia vai trò của thành viên dự án và khách hàng</w:t>
        </w:r>
        <w:r w:rsidR="00C67685">
          <w:rPr>
            <w:rStyle w:val="Hyperlink"/>
            <w:noProof/>
            <w:webHidden/>
          </w:rPr>
          <w:tab/>
        </w:r>
        <w:r w:rsidR="004708E4">
          <w:rPr>
            <w:rStyle w:val="Hyperlink"/>
            <w:noProof/>
            <w:webHidden/>
          </w:rPr>
          <w:t>3</w:t>
        </w:r>
      </w:hyperlink>
    </w:p>
    <w:p w14:paraId="77FB8C02" w14:textId="404A62AD" w:rsidR="00C67685" w:rsidRDefault="009045EA" w:rsidP="00C67685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r:id="rId16" w:anchor="_Toc25660385" w:history="1">
        <w:r w:rsidR="00C67685">
          <w:rPr>
            <w:rStyle w:val="Hyperlink"/>
            <w:noProof/>
          </w:rPr>
          <w:t>3.</w:t>
        </w:r>
        <w:r w:rsidR="00C67685">
          <w:rPr>
            <w:rStyle w:val="Hyperlink"/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C67685">
          <w:rPr>
            <w:rStyle w:val="Hyperlink"/>
            <w:noProof/>
          </w:rPr>
          <w:t>Khảo sát dự án</w:t>
        </w:r>
        <w:r w:rsidR="00C67685">
          <w:rPr>
            <w:rStyle w:val="Hyperlink"/>
            <w:noProof/>
            <w:webHidden/>
          </w:rPr>
          <w:tab/>
        </w:r>
        <w:r w:rsidR="004708E4">
          <w:rPr>
            <w:rStyle w:val="Hyperlink"/>
            <w:noProof/>
            <w:webHidden/>
          </w:rPr>
          <w:t>4</w:t>
        </w:r>
      </w:hyperlink>
    </w:p>
    <w:p w14:paraId="083716F3" w14:textId="3A094CA4" w:rsidR="00C67685" w:rsidRDefault="009045EA" w:rsidP="00C67685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r:id="rId17" w:anchor="_Toc25660386" w:history="1">
        <w:r w:rsidR="00C67685">
          <w:rPr>
            <w:rStyle w:val="Hyperlink"/>
            <w:rFonts w:cs="Tahoma"/>
            <w:noProof/>
          </w:rPr>
          <w:t>3.1.</w:t>
        </w:r>
        <w:r w:rsidR="00C67685">
          <w:rPr>
            <w:rStyle w:val="Hyperlink"/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C67685">
          <w:rPr>
            <w:rStyle w:val="Hyperlink"/>
            <w:noProof/>
          </w:rPr>
          <w:t>Yêu cầu khách hàng</w:t>
        </w:r>
        <w:r w:rsidR="00C67685">
          <w:rPr>
            <w:rStyle w:val="Hyperlink"/>
            <w:noProof/>
            <w:webHidden/>
          </w:rPr>
          <w:tab/>
        </w:r>
        <w:r w:rsidR="004708E4">
          <w:rPr>
            <w:rStyle w:val="Hyperlink"/>
            <w:noProof/>
            <w:webHidden/>
          </w:rPr>
          <w:t>4</w:t>
        </w:r>
      </w:hyperlink>
    </w:p>
    <w:p w14:paraId="4478233F" w14:textId="25133020" w:rsidR="00C67685" w:rsidRDefault="009045EA" w:rsidP="00C67685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r:id="rId18" w:anchor="_Toc25660387" w:history="1">
        <w:r w:rsidR="00C67685">
          <w:rPr>
            <w:rStyle w:val="Hyperlink"/>
            <w:rFonts w:cs="Tahoma"/>
            <w:noProof/>
          </w:rPr>
          <w:t>3.2.</w:t>
        </w:r>
        <w:r w:rsidR="00C67685">
          <w:rPr>
            <w:rStyle w:val="Hyperlink"/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C67685">
          <w:rPr>
            <w:rStyle w:val="Hyperlink"/>
            <w:noProof/>
          </w:rPr>
          <w:t>Mô hình hoạt động hiện thời – nghiệp vụ</w:t>
        </w:r>
        <w:r w:rsidR="00C67685">
          <w:rPr>
            <w:rStyle w:val="Hyperlink"/>
            <w:noProof/>
            <w:webHidden/>
          </w:rPr>
          <w:tab/>
        </w:r>
        <w:r w:rsidR="004708E4">
          <w:rPr>
            <w:rStyle w:val="Hyperlink"/>
            <w:noProof/>
            <w:webHidden/>
          </w:rPr>
          <w:t>4</w:t>
        </w:r>
      </w:hyperlink>
    </w:p>
    <w:p w14:paraId="4FECFFDA" w14:textId="234761C5" w:rsidR="00C67685" w:rsidRDefault="009045EA" w:rsidP="00C67685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r:id="rId19" w:anchor="_Toc25660388" w:history="1">
        <w:r w:rsidR="00C67685">
          <w:rPr>
            <w:rStyle w:val="Hyperlink"/>
            <w:rFonts w:cs="Tahoma"/>
            <w:noProof/>
          </w:rPr>
          <w:t>3.3.</w:t>
        </w:r>
        <w:r w:rsidR="00C67685">
          <w:rPr>
            <w:rStyle w:val="Hyperlink"/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C67685">
          <w:rPr>
            <w:rStyle w:val="Hyperlink"/>
            <w:noProof/>
          </w:rPr>
          <w:t>Mô hình hoạt động dự kiến sau khi áp dụng sản phẩm mới</w:t>
        </w:r>
        <w:r w:rsidR="00C67685">
          <w:rPr>
            <w:rStyle w:val="Hyperlink"/>
            <w:noProof/>
            <w:webHidden/>
          </w:rPr>
          <w:tab/>
        </w:r>
        <w:r w:rsidR="004708E4">
          <w:rPr>
            <w:rStyle w:val="Hyperlink"/>
            <w:noProof/>
            <w:webHidden/>
          </w:rPr>
          <w:t>4</w:t>
        </w:r>
      </w:hyperlink>
    </w:p>
    <w:p w14:paraId="52203179" w14:textId="0540B61E" w:rsidR="00C67685" w:rsidRDefault="009045EA" w:rsidP="00C67685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r:id="rId20" w:anchor="_Toc25660389" w:history="1">
        <w:r w:rsidR="00C67685">
          <w:rPr>
            <w:rStyle w:val="Hyperlink"/>
            <w:rFonts w:cs="Tahoma"/>
            <w:noProof/>
          </w:rPr>
          <w:t>3.4.</w:t>
        </w:r>
        <w:r w:rsidR="00C67685">
          <w:rPr>
            <w:rStyle w:val="Hyperlink"/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C67685">
          <w:rPr>
            <w:rStyle w:val="Hyperlink"/>
            <w:noProof/>
          </w:rPr>
          <w:t>Phạm vi dự án</w:t>
        </w:r>
        <w:r w:rsidR="00C67685">
          <w:rPr>
            <w:rStyle w:val="Hyperlink"/>
            <w:noProof/>
            <w:webHidden/>
          </w:rPr>
          <w:tab/>
        </w:r>
        <w:r w:rsidR="004708E4">
          <w:rPr>
            <w:rStyle w:val="Hyperlink"/>
            <w:noProof/>
            <w:webHidden/>
          </w:rPr>
          <w:t>4</w:t>
        </w:r>
      </w:hyperlink>
    </w:p>
    <w:p w14:paraId="3816E2A6" w14:textId="2CAB934B" w:rsidR="00C67685" w:rsidRDefault="009045EA" w:rsidP="00C67685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r:id="rId21" w:anchor="_Toc25660390" w:history="1">
        <w:r w:rsidR="00C67685">
          <w:rPr>
            <w:rStyle w:val="Hyperlink"/>
            <w:noProof/>
          </w:rPr>
          <w:t>4.</w:t>
        </w:r>
        <w:r w:rsidR="00C67685">
          <w:rPr>
            <w:rStyle w:val="Hyperlink"/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C67685">
          <w:rPr>
            <w:rStyle w:val="Hyperlink"/>
            <w:noProof/>
          </w:rPr>
          <w:t>Giao tiếp/Trao đổi thông tin</w:t>
        </w:r>
        <w:r w:rsidR="00C67685">
          <w:rPr>
            <w:rStyle w:val="Hyperlink"/>
            <w:noProof/>
            <w:webHidden/>
          </w:rPr>
          <w:tab/>
        </w:r>
        <w:r w:rsidR="004708E4">
          <w:rPr>
            <w:rStyle w:val="Hyperlink"/>
            <w:noProof/>
            <w:webHidden/>
          </w:rPr>
          <w:t>4</w:t>
        </w:r>
      </w:hyperlink>
    </w:p>
    <w:p w14:paraId="6101BF29" w14:textId="6D11165B" w:rsidR="00C67685" w:rsidRDefault="009045EA" w:rsidP="00C67685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r:id="rId22" w:anchor="_Toc25660391" w:history="1">
        <w:r w:rsidR="00C67685">
          <w:rPr>
            <w:rStyle w:val="Hyperlink"/>
            <w:noProof/>
          </w:rPr>
          <w:t>5.</w:t>
        </w:r>
        <w:r w:rsidR="00C67685">
          <w:rPr>
            <w:rStyle w:val="Hyperlink"/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C67685">
          <w:rPr>
            <w:rStyle w:val="Hyperlink"/>
            <w:noProof/>
          </w:rPr>
          <w:t>Ước lượng chung</w:t>
        </w:r>
        <w:r w:rsidR="00C67685">
          <w:rPr>
            <w:rStyle w:val="Hyperlink"/>
            <w:noProof/>
            <w:webHidden/>
          </w:rPr>
          <w:tab/>
        </w:r>
        <w:r w:rsidR="004708E4">
          <w:rPr>
            <w:rStyle w:val="Hyperlink"/>
            <w:noProof/>
            <w:webHidden/>
          </w:rPr>
          <w:t>5</w:t>
        </w:r>
      </w:hyperlink>
    </w:p>
    <w:p w14:paraId="1B0F8554" w14:textId="3687026B" w:rsidR="00C67685" w:rsidRDefault="009045EA" w:rsidP="00C67685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r:id="rId23" w:anchor="_Toc25660392" w:history="1">
        <w:r w:rsidR="00C67685">
          <w:rPr>
            <w:rStyle w:val="Hyperlink"/>
            <w:rFonts w:cs="Tahoma"/>
            <w:noProof/>
          </w:rPr>
          <w:t>5.1.</w:t>
        </w:r>
        <w:r w:rsidR="00C67685">
          <w:rPr>
            <w:rStyle w:val="Hyperlink"/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C67685">
          <w:rPr>
            <w:rStyle w:val="Hyperlink"/>
            <w:noProof/>
          </w:rPr>
          <w:t>Ước lượng tính năng</w:t>
        </w:r>
        <w:r w:rsidR="00C67685">
          <w:rPr>
            <w:rStyle w:val="Hyperlink"/>
            <w:noProof/>
            <w:webHidden/>
          </w:rPr>
          <w:tab/>
        </w:r>
        <w:r w:rsidR="004708E4">
          <w:rPr>
            <w:rStyle w:val="Hyperlink"/>
            <w:noProof/>
            <w:webHidden/>
          </w:rPr>
          <w:t>5</w:t>
        </w:r>
      </w:hyperlink>
    </w:p>
    <w:p w14:paraId="3D7A9D8A" w14:textId="38734660" w:rsidR="00C67685" w:rsidRDefault="009045EA" w:rsidP="00C67685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r:id="rId24" w:anchor="_Toc25660393" w:history="1">
        <w:r w:rsidR="00C67685">
          <w:rPr>
            <w:rStyle w:val="Hyperlink"/>
            <w:rFonts w:cs="Tahoma"/>
            <w:noProof/>
          </w:rPr>
          <w:t>5.2.</w:t>
        </w:r>
        <w:r w:rsidR="00C67685">
          <w:rPr>
            <w:rStyle w:val="Hyperlink"/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C67685">
          <w:rPr>
            <w:rStyle w:val="Hyperlink"/>
            <w:noProof/>
          </w:rPr>
          <w:t>Work Breakdown Structure</w:t>
        </w:r>
        <w:r w:rsidR="00C67685">
          <w:rPr>
            <w:rStyle w:val="Hyperlink"/>
            <w:noProof/>
            <w:webHidden/>
          </w:rPr>
          <w:tab/>
        </w:r>
        <w:r w:rsidR="004708E4">
          <w:rPr>
            <w:rStyle w:val="Hyperlink"/>
            <w:noProof/>
            <w:webHidden/>
          </w:rPr>
          <w:t>5</w:t>
        </w:r>
      </w:hyperlink>
    </w:p>
    <w:p w14:paraId="23FA8F8D" w14:textId="26F3F6D8" w:rsidR="00C67685" w:rsidRDefault="009045EA" w:rsidP="00C67685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r:id="rId25" w:anchor="_Toc25660394" w:history="1">
        <w:r w:rsidR="00C67685">
          <w:rPr>
            <w:rStyle w:val="Hyperlink"/>
            <w:rFonts w:cs="Tahoma"/>
            <w:noProof/>
          </w:rPr>
          <w:t>5.3.</w:t>
        </w:r>
        <w:r w:rsidR="00C67685">
          <w:rPr>
            <w:rStyle w:val="Hyperlink"/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C67685">
          <w:rPr>
            <w:rStyle w:val="Hyperlink"/>
            <w:noProof/>
          </w:rPr>
          <w:t>Ước lượng thời gian</w:t>
        </w:r>
        <w:r w:rsidR="00C67685">
          <w:rPr>
            <w:rStyle w:val="Hyperlink"/>
            <w:noProof/>
            <w:webHidden/>
          </w:rPr>
          <w:tab/>
        </w:r>
        <w:r w:rsidR="004708E4">
          <w:rPr>
            <w:rStyle w:val="Hyperlink"/>
            <w:noProof/>
            <w:webHidden/>
          </w:rPr>
          <w:t>5</w:t>
        </w:r>
      </w:hyperlink>
    </w:p>
    <w:p w14:paraId="5E61D496" w14:textId="68B617C5" w:rsidR="00C67685" w:rsidRDefault="009045EA" w:rsidP="00C67685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r:id="rId26" w:anchor="_Toc25660395" w:history="1">
        <w:r w:rsidR="00C67685">
          <w:rPr>
            <w:rStyle w:val="Hyperlink"/>
            <w:rFonts w:cs="Tahoma"/>
            <w:noProof/>
          </w:rPr>
          <w:t>5.4.</w:t>
        </w:r>
        <w:r w:rsidR="00C67685">
          <w:rPr>
            <w:rStyle w:val="Hyperlink"/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C67685">
          <w:rPr>
            <w:rStyle w:val="Hyperlink"/>
            <w:noProof/>
          </w:rPr>
          <w:t>Ước lượng rủi ro</w:t>
        </w:r>
        <w:r w:rsidR="00C67685">
          <w:rPr>
            <w:rStyle w:val="Hyperlink"/>
            <w:noProof/>
            <w:webHidden/>
          </w:rPr>
          <w:tab/>
        </w:r>
        <w:r w:rsidR="004708E4">
          <w:rPr>
            <w:rStyle w:val="Hyperlink"/>
            <w:noProof/>
            <w:webHidden/>
          </w:rPr>
          <w:t>5</w:t>
        </w:r>
      </w:hyperlink>
    </w:p>
    <w:p w14:paraId="6A255974" w14:textId="187035B0" w:rsidR="00C67685" w:rsidRDefault="009045EA" w:rsidP="00C67685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r:id="rId27" w:anchor="_Toc25660396" w:history="1">
        <w:r w:rsidR="00C67685">
          <w:rPr>
            <w:rStyle w:val="Hyperlink"/>
            <w:noProof/>
          </w:rPr>
          <w:t>6.</w:t>
        </w:r>
        <w:r w:rsidR="00C67685">
          <w:rPr>
            <w:rStyle w:val="Hyperlink"/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C67685">
          <w:rPr>
            <w:rStyle w:val="Hyperlink"/>
            <w:noProof/>
          </w:rPr>
          <w:t>Ước lượng giá thành</w:t>
        </w:r>
        <w:r w:rsidR="00C67685">
          <w:rPr>
            <w:rStyle w:val="Hyperlink"/>
            <w:noProof/>
            <w:webHidden/>
          </w:rPr>
          <w:tab/>
        </w:r>
        <w:r w:rsidR="004708E4">
          <w:rPr>
            <w:rStyle w:val="Hyperlink"/>
            <w:noProof/>
            <w:webHidden/>
          </w:rPr>
          <w:t>6</w:t>
        </w:r>
      </w:hyperlink>
    </w:p>
    <w:p w14:paraId="35E5A49D" w14:textId="5B6049E1" w:rsidR="00C67685" w:rsidRDefault="009045EA" w:rsidP="00C67685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r:id="rId28" w:anchor="_Toc25660397" w:history="1">
        <w:r w:rsidR="00C67685">
          <w:rPr>
            <w:rStyle w:val="Hyperlink"/>
            <w:noProof/>
          </w:rPr>
          <w:t>7.</w:t>
        </w:r>
        <w:r w:rsidR="00C67685">
          <w:rPr>
            <w:rStyle w:val="Hyperlink"/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C67685">
          <w:rPr>
            <w:rStyle w:val="Hyperlink"/>
            <w:noProof/>
          </w:rPr>
          <w:t>Ước lượng chất lượng</w:t>
        </w:r>
        <w:r w:rsidR="00C67685">
          <w:rPr>
            <w:rStyle w:val="Hyperlink"/>
            <w:noProof/>
            <w:webHidden/>
          </w:rPr>
          <w:tab/>
        </w:r>
        <w:r w:rsidR="004708E4">
          <w:rPr>
            <w:rStyle w:val="Hyperlink"/>
            <w:noProof/>
            <w:webHidden/>
          </w:rPr>
          <w:t>6</w:t>
        </w:r>
      </w:hyperlink>
    </w:p>
    <w:p w14:paraId="45E8DCF9" w14:textId="331FDA43" w:rsidR="00C67685" w:rsidRDefault="009045EA" w:rsidP="00C67685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r:id="rId29" w:anchor="_Toc25660398" w:history="1">
        <w:r w:rsidR="00C67685">
          <w:rPr>
            <w:rStyle w:val="Hyperlink"/>
            <w:noProof/>
          </w:rPr>
          <w:t>8.</w:t>
        </w:r>
        <w:r w:rsidR="00C67685">
          <w:rPr>
            <w:rStyle w:val="Hyperlink"/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C67685">
          <w:rPr>
            <w:rStyle w:val="Hyperlink"/>
            <w:noProof/>
          </w:rPr>
          <w:t>Phân tích thiết kế</w:t>
        </w:r>
        <w:r w:rsidR="00C67685">
          <w:rPr>
            <w:rStyle w:val="Hyperlink"/>
            <w:noProof/>
            <w:webHidden/>
          </w:rPr>
          <w:tab/>
        </w:r>
        <w:r w:rsidR="004708E4">
          <w:rPr>
            <w:rStyle w:val="Hyperlink"/>
            <w:noProof/>
            <w:webHidden/>
          </w:rPr>
          <w:t>6</w:t>
        </w:r>
      </w:hyperlink>
    </w:p>
    <w:p w14:paraId="1172104E" w14:textId="24DD83A5" w:rsidR="00C67685" w:rsidRDefault="009045EA" w:rsidP="00C67685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r:id="rId30" w:anchor="_Toc25660399" w:history="1">
        <w:r w:rsidR="00C67685">
          <w:rPr>
            <w:rStyle w:val="Hyperlink"/>
            <w:rFonts w:cs="Tahoma"/>
            <w:noProof/>
            <w:lang w:eastAsia="en-US"/>
          </w:rPr>
          <w:t>8.1.</w:t>
        </w:r>
        <w:r w:rsidR="00C67685">
          <w:rPr>
            <w:rStyle w:val="Hyperlink"/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C67685">
          <w:rPr>
            <w:rStyle w:val="Hyperlink"/>
            <w:noProof/>
            <w:lang w:eastAsia="en-US"/>
          </w:rPr>
          <w:t>Mô hình tích hợp phần cứng/phần mềm</w:t>
        </w:r>
        <w:r w:rsidR="00C67685">
          <w:rPr>
            <w:rStyle w:val="Hyperlink"/>
            <w:noProof/>
            <w:webHidden/>
          </w:rPr>
          <w:tab/>
        </w:r>
        <w:r w:rsidR="004708E4">
          <w:rPr>
            <w:rStyle w:val="Hyperlink"/>
            <w:noProof/>
            <w:webHidden/>
          </w:rPr>
          <w:t>6</w:t>
        </w:r>
      </w:hyperlink>
    </w:p>
    <w:p w14:paraId="5FE83DA0" w14:textId="4257A293" w:rsidR="00C67685" w:rsidRDefault="009045EA" w:rsidP="00C67685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r:id="rId31" w:anchor="_Toc25660400" w:history="1">
        <w:r w:rsidR="00C67685">
          <w:rPr>
            <w:rStyle w:val="Hyperlink"/>
            <w:rFonts w:cs="Tahoma"/>
            <w:noProof/>
            <w:lang w:eastAsia="en-US"/>
          </w:rPr>
          <w:t>8.2.</w:t>
        </w:r>
        <w:r w:rsidR="00C67685">
          <w:rPr>
            <w:rStyle w:val="Hyperlink"/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C67685">
          <w:rPr>
            <w:rStyle w:val="Hyperlink"/>
            <w:noProof/>
            <w:lang w:eastAsia="en-US"/>
          </w:rPr>
          <w:t>Giao diện</w:t>
        </w:r>
        <w:r w:rsidR="00C67685">
          <w:rPr>
            <w:rStyle w:val="Hyperlink"/>
            <w:noProof/>
            <w:webHidden/>
          </w:rPr>
          <w:tab/>
        </w:r>
        <w:r w:rsidR="004708E4">
          <w:rPr>
            <w:rStyle w:val="Hyperlink"/>
            <w:noProof/>
            <w:webHidden/>
          </w:rPr>
          <w:t>7</w:t>
        </w:r>
      </w:hyperlink>
    </w:p>
    <w:p w14:paraId="6B91134A" w14:textId="487C6EA1" w:rsidR="00C67685" w:rsidRDefault="009045EA" w:rsidP="00C67685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r:id="rId32" w:anchor="_Toc25660401" w:history="1">
        <w:r w:rsidR="00C67685">
          <w:rPr>
            <w:rStyle w:val="Hyperlink"/>
            <w:rFonts w:cs="Tahoma"/>
            <w:noProof/>
            <w:lang w:eastAsia="en-US"/>
          </w:rPr>
          <w:t>8.3.</w:t>
        </w:r>
        <w:r w:rsidR="00C67685">
          <w:rPr>
            <w:rStyle w:val="Hyperlink"/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C67685">
          <w:rPr>
            <w:rStyle w:val="Hyperlink"/>
            <w:noProof/>
            <w:lang w:eastAsia="en-US"/>
          </w:rPr>
          <w:t>Cơ sở dữ liệu</w:t>
        </w:r>
        <w:r w:rsidR="00C67685">
          <w:rPr>
            <w:rStyle w:val="Hyperlink"/>
            <w:noProof/>
            <w:webHidden/>
          </w:rPr>
          <w:tab/>
        </w:r>
        <w:r w:rsidR="004708E4">
          <w:rPr>
            <w:rStyle w:val="Hyperlink"/>
            <w:noProof/>
            <w:webHidden/>
          </w:rPr>
          <w:t>8</w:t>
        </w:r>
      </w:hyperlink>
    </w:p>
    <w:p w14:paraId="379DFADD" w14:textId="31209B36" w:rsidR="00C67685" w:rsidRDefault="009045EA" w:rsidP="00C67685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r:id="rId33" w:anchor="_Toc25660402" w:history="1">
        <w:r w:rsidR="00C67685">
          <w:rPr>
            <w:rStyle w:val="Hyperlink"/>
            <w:rFonts w:cs="Tahoma"/>
            <w:noProof/>
            <w:lang w:eastAsia="en-US"/>
          </w:rPr>
          <w:t>8.4.</w:t>
        </w:r>
        <w:r w:rsidR="00C67685">
          <w:rPr>
            <w:rStyle w:val="Hyperlink"/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C67685">
          <w:rPr>
            <w:rStyle w:val="Hyperlink"/>
            <w:noProof/>
            <w:lang w:eastAsia="en-US"/>
          </w:rPr>
          <w:t>Mạng</w:t>
        </w:r>
        <w:r w:rsidR="00C67685">
          <w:rPr>
            <w:rStyle w:val="Hyperlink"/>
            <w:noProof/>
            <w:webHidden/>
          </w:rPr>
          <w:tab/>
        </w:r>
        <w:r w:rsidR="004708E4">
          <w:rPr>
            <w:rStyle w:val="Hyperlink"/>
            <w:noProof/>
            <w:webHidden/>
          </w:rPr>
          <w:t>10</w:t>
        </w:r>
      </w:hyperlink>
    </w:p>
    <w:p w14:paraId="42ADC93A" w14:textId="09549691" w:rsidR="00C67685" w:rsidRDefault="009045EA" w:rsidP="00C67685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r:id="rId34" w:anchor="_Toc25660403" w:history="1">
        <w:r w:rsidR="00C67685">
          <w:rPr>
            <w:rStyle w:val="Hyperlink"/>
            <w:noProof/>
          </w:rPr>
          <w:t>9.</w:t>
        </w:r>
        <w:r w:rsidR="00C67685">
          <w:rPr>
            <w:rStyle w:val="Hyperlink"/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C67685">
          <w:rPr>
            <w:rStyle w:val="Hyperlink"/>
            <w:noProof/>
          </w:rPr>
          <w:t>Giám sát dự án</w:t>
        </w:r>
        <w:r w:rsidR="00C67685">
          <w:rPr>
            <w:rStyle w:val="Hyperlink"/>
            <w:noProof/>
            <w:webHidden/>
          </w:rPr>
          <w:tab/>
        </w:r>
        <w:r w:rsidR="004708E4">
          <w:rPr>
            <w:rStyle w:val="Hyperlink"/>
            <w:noProof/>
            <w:webHidden/>
          </w:rPr>
          <w:t>10</w:t>
        </w:r>
      </w:hyperlink>
    </w:p>
    <w:p w14:paraId="200D80DA" w14:textId="1CD248F0" w:rsidR="00C67685" w:rsidRDefault="009045EA" w:rsidP="00C67685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r:id="rId35" w:anchor="_Toc25660404" w:history="1">
        <w:r w:rsidR="00C67685">
          <w:rPr>
            <w:rStyle w:val="Hyperlink"/>
            <w:rFonts w:cs="Tahoma"/>
            <w:noProof/>
          </w:rPr>
          <w:t>9.1.</w:t>
        </w:r>
        <w:r w:rsidR="00C67685">
          <w:rPr>
            <w:rStyle w:val="Hyperlink"/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C67685">
          <w:rPr>
            <w:rStyle w:val="Hyperlink"/>
            <w:noProof/>
          </w:rPr>
          <w:t>Trả lời câu hỏi</w:t>
        </w:r>
        <w:r w:rsidR="00C67685">
          <w:rPr>
            <w:rStyle w:val="Hyperlink"/>
            <w:noProof/>
            <w:webHidden/>
          </w:rPr>
          <w:tab/>
        </w:r>
        <w:r w:rsidR="004708E4">
          <w:rPr>
            <w:rStyle w:val="Hyperlink"/>
            <w:noProof/>
            <w:webHidden/>
          </w:rPr>
          <w:t>10</w:t>
        </w:r>
      </w:hyperlink>
    </w:p>
    <w:p w14:paraId="4114E950" w14:textId="427F24D4" w:rsidR="00C67685" w:rsidRDefault="009045EA" w:rsidP="00C67685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r:id="rId36" w:anchor="_Toc25660405" w:history="1">
        <w:r w:rsidR="00C67685">
          <w:rPr>
            <w:rStyle w:val="Hyperlink"/>
            <w:noProof/>
          </w:rPr>
          <w:t>10.</w:t>
        </w:r>
        <w:r w:rsidR="00C67685">
          <w:rPr>
            <w:rStyle w:val="Hyperlink"/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C67685">
          <w:rPr>
            <w:rStyle w:val="Hyperlink"/>
            <w:noProof/>
          </w:rPr>
          <w:t>Đóng dự án</w:t>
        </w:r>
        <w:r w:rsidR="00C67685">
          <w:rPr>
            <w:rStyle w:val="Hyperlink"/>
            <w:noProof/>
            <w:webHidden/>
          </w:rPr>
          <w:tab/>
        </w:r>
        <w:r w:rsidR="004708E4">
          <w:rPr>
            <w:rStyle w:val="Hyperlink"/>
            <w:noProof/>
            <w:webHidden/>
          </w:rPr>
          <w:t>10</w:t>
        </w:r>
      </w:hyperlink>
    </w:p>
    <w:p w14:paraId="5A476BCA" w14:textId="5F2E6520" w:rsidR="00C67685" w:rsidRDefault="009045EA" w:rsidP="00C67685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r:id="rId37" w:anchor="_Toc25660406" w:history="1">
        <w:r w:rsidR="00C67685">
          <w:rPr>
            <w:rStyle w:val="Hyperlink"/>
            <w:rFonts w:cs="Tahoma"/>
            <w:noProof/>
          </w:rPr>
          <w:t>10.1.</w:t>
        </w:r>
        <w:r w:rsidR="00C67685">
          <w:rPr>
            <w:rStyle w:val="Hyperlink"/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C67685">
          <w:rPr>
            <w:rStyle w:val="Hyperlink"/>
            <w:noProof/>
          </w:rPr>
          <w:t>Quản lý mã nguồn</w:t>
        </w:r>
        <w:r w:rsidR="00C67685">
          <w:rPr>
            <w:rStyle w:val="Hyperlink"/>
            <w:noProof/>
            <w:webHidden/>
          </w:rPr>
          <w:tab/>
        </w:r>
        <w:r w:rsidR="004708E4">
          <w:rPr>
            <w:rStyle w:val="Hyperlink"/>
            <w:noProof/>
            <w:webHidden/>
          </w:rPr>
          <w:t>10</w:t>
        </w:r>
      </w:hyperlink>
    </w:p>
    <w:p w14:paraId="00FF1A66" w14:textId="207B01B1" w:rsidR="00C67685" w:rsidRDefault="009045EA" w:rsidP="00C67685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r:id="rId38" w:anchor="_Toc25660407" w:history="1">
        <w:r w:rsidR="00C67685">
          <w:rPr>
            <w:rStyle w:val="Hyperlink"/>
            <w:rFonts w:cs="Tahoma"/>
            <w:noProof/>
          </w:rPr>
          <w:t>10.2.</w:t>
        </w:r>
        <w:r w:rsidR="00C67685">
          <w:rPr>
            <w:rStyle w:val="Hyperlink"/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C67685">
          <w:rPr>
            <w:rStyle w:val="Hyperlink"/>
            <w:noProof/>
          </w:rPr>
          <w:t>Quản lý công việc</w:t>
        </w:r>
        <w:r w:rsidR="00C67685">
          <w:rPr>
            <w:rStyle w:val="Hyperlink"/>
            <w:noProof/>
            <w:webHidden/>
          </w:rPr>
          <w:tab/>
        </w:r>
        <w:r w:rsidR="004054D7">
          <w:rPr>
            <w:rStyle w:val="Hyperlink"/>
            <w:noProof/>
            <w:webHidden/>
          </w:rPr>
          <w:t>12</w:t>
        </w:r>
      </w:hyperlink>
    </w:p>
    <w:p w14:paraId="55A471C0" w14:textId="1FD2D445" w:rsidR="00C67685" w:rsidRDefault="009045EA" w:rsidP="00C67685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r:id="rId39" w:anchor="_Toc25660408" w:history="1">
        <w:r w:rsidR="00C67685">
          <w:rPr>
            <w:rStyle w:val="Hyperlink"/>
            <w:noProof/>
            <w:lang w:eastAsia="en-US"/>
          </w:rPr>
          <w:t>11.</w:t>
        </w:r>
        <w:r w:rsidR="00C67685">
          <w:rPr>
            <w:rStyle w:val="Hyperlink"/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C67685">
          <w:rPr>
            <w:rStyle w:val="Hyperlink"/>
            <w:noProof/>
            <w:lang w:eastAsia="en-US"/>
          </w:rPr>
          <w:t>Danh mục tài liệu liên quan</w:t>
        </w:r>
        <w:r w:rsidR="00C67685">
          <w:rPr>
            <w:rStyle w:val="Hyperlink"/>
            <w:noProof/>
            <w:webHidden/>
          </w:rPr>
          <w:tab/>
        </w:r>
        <w:r w:rsidR="004054D7">
          <w:rPr>
            <w:rStyle w:val="Hyperlink"/>
            <w:noProof/>
            <w:webHidden/>
          </w:rPr>
          <w:t>13</w:t>
        </w:r>
      </w:hyperlink>
    </w:p>
    <w:p w14:paraId="20ACC385" w14:textId="77777777" w:rsidR="00C67685" w:rsidRDefault="00C67685" w:rsidP="00C67685">
      <w:pPr>
        <w:pStyle w:val="TOC3"/>
      </w:pPr>
      <w:r>
        <w:rPr>
          <w:rFonts w:eastAsia="Tahoma" w:cs="Tahoma"/>
          <w:u w:val="single"/>
        </w:rPr>
        <w:fldChar w:fldCharType="end"/>
      </w:r>
      <w:r>
        <w:t xml:space="preserve"> </w:t>
      </w:r>
      <w:r>
        <w:br w:type="page"/>
      </w:r>
    </w:p>
    <w:p w14:paraId="1ED5926C" w14:textId="77777777" w:rsidR="00C67685" w:rsidRDefault="00C67685" w:rsidP="00C67685">
      <w:pPr>
        <w:widowControl/>
        <w:suppressAutoHyphens w:val="0"/>
        <w:spacing w:after="0"/>
        <w:jc w:val="left"/>
        <w:rPr>
          <w:iCs/>
        </w:rPr>
        <w:sectPr w:rsidR="00C67685">
          <w:footerReference w:type="default" r:id="rId40"/>
          <w:footnotePr>
            <w:pos w:val="beneathText"/>
          </w:footnotePr>
          <w:pgSz w:w="11905" w:h="16837"/>
          <w:pgMar w:top="1138" w:right="1138" w:bottom="1138" w:left="1987" w:header="720" w:footer="720" w:gutter="0"/>
          <w:pgNumType w:fmt="lowerRoman"/>
          <w:cols w:space="720"/>
        </w:sectPr>
      </w:pPr>
    </w:p>
    <w:p w14:paraId="025EE931" w14:textId="77777777" w:rsidR="00C67685" w:rsidRDefault="00C67685" w:rsidP="00C67685">
      <w:pPr>
        <w:pStyle w:val="Heading1"/>
        <w:numPr>
          <w:ilvl w:val="0"/>
          <w:numId w:val="18"/>
        </w:numPr>
      </w:pPr>
      <w:bookmarkStart w:id="0" w:name="_Toc25660378"/>
      <w:proofErr w:type="spellStart"/>
      <w:r>
        <w:lastRenderedPageBreak/>
        <w:t>Giới</w:t>
      </w:r>
      <w:proofErr w:type="spellEnd"/>
      <w:r>
        <w:t xml:space="preserve"> </w:t>
      </w:r>
      <w:proofErr w:type="spellStart"/>
      <w:r>
        <w:t>thiệu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bookmarkEnd w:id="0"/>
      <w:proofErr w:type="spellEnd"/>
    </w:p>
    <w:p w14:paraId="0E24B9DF" w14:textId="77777777" w:rsidR="00C67685" w:rsidRDefault="00C67685" w:rsidP="00C67685">
      <w:pPr>
        <w:pStyle w:val="Heading2"/>
        <w:numPr>
          <w:ilvl w:val="1"/>
          <w:numId w:val="18"/>
        </w:numPr>
      </w:pPr>
      <w:bookmarkStart w:id="1" w:name="_Toc25660379"/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bookmarkEnd w:id="1"/>
      <w:proofErr w:type="spellEnd"/>
    </w:p>
    <w:p w14:paraId="31FB54EA" w14:textId="77777777" w:rsidR="00C67685" w:rsidRDefault="00C67685" w:rsidP="00C67685">
      <w:pPr>
        <w:pStyle w:val="ListParagraph"/>
        <w:numPr>
          <w:ilvl w:val="0"/>
          <w:numId w:val="19"/>
        </w:numPr>
      </w:pPr>
      <w:bookmarkStart w:id="2" w:name="_Toc25660380"/>
      <w:proofErr w:type="spellStart"/>
      <w:r>
        <w:t>Viết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chatbot </w:t>
      </w:r>
      <w:proofErr w:type="spellStart"/>
      <w:r>
        <w:t>tư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dich COVID</w:t>
      </w:r>
    </w:p>
    <w:p w14:paraId="11F568A2" w14:textId="77777777" w:rsidR="00C67685" w:rsidRDefault="00C67685" w:rsidP="00C67685">
      <w:pPr>
        <w:pStyle w:val="Heading2"/>
        <w:numPr>
          <w:ilvl w:val="1"/>
          <w:numId w:val="18"/>
        </w:numPr>
      </w:pPr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bookmarkEnd w:id="2"/>
      <w:proofErr w:type="spellEnd"/>
    </w:p>
    <w:p w14:paraId="0EBBB73E" w14:textId="77777777" w:rsidR="00C67685" w:rsidRDefault="00C67685" w:rsidP="00C67685">
      <w:pPr>
        <w:jc w:val="left"/>
      </w:pPr>
      <w:r>
        <w:rPr>
          <w:b/>
          <w:bCs/>
        </w:rPr>
        <w:t xml:space="preserve">Link </w:t>
      </w:r>
      <w:proofErr w:type="spellStart"/>
      <w:r>
        <w:rPr>
          <w:b/>
          <w:bCs/>
        </w:rPr>
        <w:t>Quản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lý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và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phân</w:t>
      </w:r>
      <w:proofErr w:type="spellEnd"/>
      <w:r>
        <w:rPr>
          <w:b/>
          <w:bCs/>
        </w:rPr>
        <w:t xml:space="preserve"> chia </w:t>
      </w:r>
      <w:proofErr w:type="spellStart"/>
      <w:r>
        <w:rPr>
          <w:b/>
          <w:bCs/>
        </w:rPr>
        <w:t>công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việc</w:t>
      </w:r>
      <w:proofErr w:type="spellEnd"/>
      <w:r>
        <w:rPr>
          <w:b/>
          <w:bCs/>
        </w:rPr>
        <w:t>:</w:t>
      </w:r>
      <w:r>
        <w:t xml:space="preserve"> MS Planner </w:t>
      </w:r>
      <w:r>
        <w:rPr>
          <w:color w:val="FF0000"/>
        </w:rPr>
        <w:t>(</w:t>
      </w:r>
      <w:proofErr w:type="spellStart"/>
      <w:r>
        <w:rPr>
          <w:color w:val="FF0000"/>
        </w:rPr>
        <w:t>bắt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buộc</w:t>
      </w:r>
      <w:proofErr w:type="spellEnd"/>
      <w:r>
        <w:rPr>
          <w:color w:val="FF0000"/>
        </w:rPr>
        <w:t xml:space="preserve">): </w:t>
      </w:r>
      <w:hyperlink r:id="rId41" w:anchor="/plantaskboard?groupId=1ad7fd59-1de0-41c0-8bb6-71b3162a8ddf&amp;planId=4dgJSPD76ECdj5bNGiLuyskACLxe" w:history="1">
        <w:r>
          <w:rPr>
            <w:rStyle w:val="Hyperlink"/>
          </w:rPr>
          <w:t>https://tasks.office.com/husteduvn.onmicrosoft.com/vi-VN/Home/Planner/#/plantaskboard?groupId=1ad7fd59-1de0-41c0-8bb6-71b3162a8ddf&amp;planId=4dgJSPD76ECdj5bNGiLuyskACLxe</w:t>
        </w:r>
      </w:hyperlink>
    </w:p>
    <w:p w14:paraId="65AEED02" w14:textId="7EFA98BD" w:rsidR="00C67685" w:rsidRDefault="00C67685" w:rsidP="00C67685">
      <w:r>
        <w:rPr>
          <w:b/>
          <w:bCs/>
        </w:rPr>
        <w:t xml:space="preserve">Link </w:t>
      </w:r>
      <w:proofErr w:type="spellStart"/>
      <w:r>
        <w:rPr>
          <w:b/>
          <w:bCs/>
        </w:rPr>
        <w:t>Quản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lý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mã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nguồn</w:t>
      </w:r>
      <w:proofErr w:type="spellEnd"/>
      <w:r>
        <w:rPr>
          <w:b/>
          <w:bCs/>
        </w:rPr>
        <w:t>:</w:t>
      </w:r>
      <w:r>
        <w:t xml:space="preserve"> GitHub/GitLab </w:t>
      </w:r>
      <w:r>
        <w:rPr>
          <w:color w:val="FF0000"/>
        </w:rPr>
        <w:t>(</w:t>
      </w:r>
      <w:proofErr w:type="spellStart"/>
      <w:r>
        <w:rPr>
          <w:color w:val="FF0000"/>
        </w:rPr>
        <w:t>bắt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buộc</w:t>
      </w:r>
      <w:proofErr w:type="spellEnd"/>
      <w:r>
        <w:rPr>
          <w:color w:val="FF0000"/>
        </w:rPr>
        <w:t xml:space="preserve">): </w:t>
      </w:r>
      <w:hyperlink r:id="rId42" w:history="1">
        <w:r w:rsidR="00662389">
          <w:rPr>
            <w:rStyle w:val="Hyperlink"/>
          </w:rPr>
          <w:t>https://github.com/luuson97/QuanTriDuAn</w:t>
        </w:r>
      </w:hyperlink>
    </w:p>
    <w:p w14:paraId="02C7493C" w14:textId="77777777" w:rsidR="00C67685" w:rsidRDefault="00C67685" w:rsidP="00C67685">
      <w:pPr>
        <w:pStyle w:val="Heading1"/>
        <w:numPr>
          <w:ilvl w:val="0"/>
          <w:numId w:val="18"/>
        </w:numPr>
      </w:pPr>
      <w:bookmarkStart w:id="3" w:name="_Toc25660381"/>
      <w:proofErr w:type="spellStart"/>
      <w:r>
        <w:t>Các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gia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bookmarkEnd w:id="3"/>
      <w:proofErr w:type="spellEnd"/>
    </w:p>
    <w:p w14:paraId="32513EAA" w14:textId="77777777" w:rsidR="00C67685" w:rsidRDefault="00C67685" w:rsidP="00C67685">
      <w:pPr>
        <w:pStyle w:val="Heading2"/>
        <w:numPr>
          <w:ilvl w:val="1"/>
          <w:numId w:val="18"/>
        </w:numPr>
      </w:pPr>
      <w:bookmarkStart w:id="4" w:name="_Toc25660382"/>
      <w:proofErr w:type="spellStart"/>
      <w:r>
        <w:t>Thông</w:t>
      </w:r>
      <w:proofErr w:type="spellEnd"/>
      <w:r>
        <w:t xml:space="preserve"> tin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phía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bookmarkEnd w:id="4"/>
      <w:proofErr w:type="spellEnd"/>
    </w:p>
    <w:p w14:paraId="71DDDE9E" w14:textId="5A673FBA" w:rsidR="00C67685" w:rsidRDefault="00C4630B" w:rsidP="00C67685">
      <w:pPr>
        <w:pStyle w:val="ListParagraph"/>
        <w:numPr>
          <w:ilvl w:val="0"/>
          <w:numId w:val="19"/>
        </w:numPr>
      </w:pPr>
      <w:bookmarkStart w:id="5" w:name="_Toc25660383"/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 w:rsidR="00B01B4C">
        <w:t xml:space="preserve"> </w:t>
      </w:r>
      <w:proofErr w:type="spellStart"/>
      <w:r>
        <w:t>Sức</w:t>
      </w:r>
      <w:proofErr w:type="spellEnd"/>
      <w:r>
        <w:t xml:space="preserve"> </w:t>
      </w:r>
      <w:proofErr w:type="spellStart"/>
      <w:r>
        <w:t>Khỏe</w:t>
      </w:r>
      <w:proofErr w:type="spellEnd"/>
      <w:r>
        <w:t xml:space="preserve"> </w:t>
      </w:r>
      <w:proofErr w:type="spellStart"/>
      <w:r>
        <w:t>Việt</w:t>
      </w:r>
      <w:proofErr w:type="spellEnd"/>
      <w:r>
        <w:t xml:space="preserve"> Nam</w:t>
      </w:r>
    </w:p>
    <w:p w14:paraId="67B24297" w14:textId="265A0E5F" w:rsidR="00C67685" w:rsidRDefault="00B01B4C" w:rsidP="00C67685">
      <w:pPr>
        <w:pStyle w:val="ListParagraph"/>
        <w:numPr>
          <w:ilvl w:val="0"/>
          <w:numId w:val="19"/>
        </w:numPr>
      </w:pPr>
      <w:hyperlink r:id="rId43" w:history="1">
        <w:proofErr w:type="spellStart"/>
        <w:r w:rsidR="00C4630B">
          <w:rPr>
            <w:rStyle w:val="Hyperlink"/>
          </w:rPr>
          <w:t>suckhoevn</w:t>
        </w:r>
        <w:proofErr w:type="spellEnd"/>
        <w:r w:rsidR="00C4630B" w:rsidRPr="006036AA">
          <w:rPr>
            <w:rStyle w:val="Hyperlink"/>
          </w:rPr>
          <w:t xml:space="preserve"> </w:t>
        </w:r>
        <w:r w:rsidRPr="006036AA">
          <w:rPr>
            <w:rStyle w:val="Hyperlink"/>
          </w:rPr>
          <w:t>@gmail.com</w:t>
        </w:r>
      </w:hyperlink>
    </w:p>
    <w:p w14:paraId="3CB189FA" w14:textId="5260DCF4" w:rsidR="00C67685" w:rsidRDefault="00C67685" w:rsidP="00C67685">
      <w:pPr>
        <w:pStyle w:val="ListParagraph"/>
        <w:numPr>
          <w:ilvl w:val="0"/>
          <w:numId w:val="19"/>
        </w:numPr>
      </w:pPr>
      <w:r>
        <w:t>Hotline: 038</w:t>
      </w:r>
      <w:r w:rsidR="00C4630B">
        <w:t>888888</w:t>
      </w:r>
    </w:p>
    <w:p w14:paraId="0206FD9D" w14:textId="4D874653" w:rsidR="00C67685" w:rsidRDefault="00C67685" w:rsidP="00C67685">
      <w:pPr>
        <w:pStyle w:val="ListParagraph"/>
        <w:numPr>
          <w:ilvl w:val="0"/>
          <w:numId w:val="19"/>
        </w:numPr>
      </w:pPr>
      <w:proofErr w:type="spellStart"/>
      <w:r>
        <w:t>Fanpage</w:t>
      </w:r>
      <w:proofErr w:type="spellEnd"/>
      <w:r>
        <w:t xml:space="preserve">: </w:t>
      </w:r>
      <w:hyperlink r:id="rId44" w:history="1">
        <w:r>
          <w:rPr>
            <w:rStyle w:val="Hyperlink"/>
          </w:rPr>
          <w:t>https://www.facebook.com/</w:t>
        </w:r>
      </w:hyperlink>
      <w:r w:rsidR="00C4630B">
        <w:t>suckhoevn</w:t>
      </w:r>
    </w:p>
    <w:p w14:paraId="613C0F94" w14:textId="77777777" w:rsidR="00C67685" w:rsidRDefault="00C67685" w:rsidP="00C67685">
      <w:pPr>
        <w:pStyle w:val="Heading2"/>
        <w:numPr>
          <w:ilvl w:val="1"/>
          <w:numId w:val="18"/>
        </w:numPr>
      </w:pPr>
      <w:proofErr w:type="spellStart"/>
      <w:r>
        <w:t>Thông</w:t>
      </w:r>
      <w:proofErr w:type="spellEnd"/>
      <w:r>
        <w:t xml:space="preserve"> tin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phía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ty</w:t>
      </w:r>
      <w:bookmarkEnd w:id="5"/>
    </w:p>
    <w:p w14:paraId="582E8CAA" w14:textId="77777777" w:rsidR="00C67685" w:rsidRDefault="00C67685" w:rsidP="00C67685">
      <w:pPr>
        <w:pStyle w:val="ListParagraph"/>
        <w:numPr>
          <w:ilvl w:val="0"/>
          <w:numId w:val="19"/>
        </w:numPr>
      </w:pPr>
      <w:bookmarkStart w:id="6" w:name="_Toc25660384"/>
      <w:proofErr w:type="spellStart"/>
      <w:r>
        <w:t>Công</w:t>
      </w:r>
      <w:proofErr w:type="spellEnd"/>
      <w:r>
        <w:t xml:space="preserve"> ty TNHH </w:t>
      </w:r>
      <w:proofErr w:type="spellStart"/>
      <w:r>
        <w:t>bốn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Lượt</w:t>
      </w:r>
      <w:proofErr w:type="spellEnd"/>
      <w:r>
        <w:t xml:space="preserve"> – Quang – Sơn – </w:t>
      </w:r>
      <w:proofErr w:type="spellStart"/>
      <w:r>
        <w:t>Tùng</w:t>
      </w:r>
      <w:proofErr w:type="spellEnd"/>
    </w:p>
    <w:p w14:paraId="0CD735D2" w14:textId="77777777" w:rsidR="00C67685" w:rsidRDefault="009045EA" w:rsidP="00C67685">
      <w:pPr>
        <w:pStyle w:val="ListParagraph"/>
        <w:numPr>
          <w:ilvl w:val="0"/>
          <w:numId w:val="19"/>
        </w:numPr>
      </w:pPr>
      <w:hyperlink r:id="rId45" w:history="1">
        <w:r w:rsidR="00C67685">
          <w:rPr>
            <w:rStyle w:val="Hyperlink"/>
          </w:rPr>
          <w:t>Luotquangsontung.hust@gmail.com</w:t>
        </w:r>
      </w:hyperlink>
    </w:p>
    <w:p w14:paraId="37386785" w14:textId="77777777" w:rsidR="00C67685" w:rsidRDefault="00C67685" w:rsidP="00C67685">
      <w:pPr>
        <w:pStyle w:val="ListParagraph"/>
        <w:numPr>
          <w:ilvl w:val="0"/>
          <w:numId w:val="19"/>
        </w:numPr>
      </w:pPr>
      <w:r>
        <w:t>Hotline: 038399999</w:t>
      </w:r>
    </w:p>
    <w:p w14:paraId="09E835EE" w14:textId="77777777" w:rsidR="00C67685" w:rsidRDefault="00C67685" w:rsidP="00C67685">
      <w:pPr>
        <w:pStyle w:val="ListParagraph"/>
        <w:numPr>
          <w:ilvl w:val="0"/>
          <w:numId w:val="19"/>
        </w:numPr>
      </w:pPr>
      <w:proofErr w:type="spellStart"/>
      <w:r>
        <w:t>Fanpage</w:t>
      </w:r>
      <w:proofErr w:type="spellEnd"/>
      <w:r>
        <w:t xml:space="preserve">: </w:t>
      </w:r>
      <w:hyperlink r:id="rId46" w:history="1">
        <w:r>
          <w:rPr>
            <w:rStyle w:val="Hyperlink"/>
          </w:rPr>
          <w:t>https://www.facebook.com/</w:t>
        </w:r>
      </w:hyperlink>
      <w:r>
        <w:t>luotquangsontung</w:t>
      </w:r>
    </w:p>
    <w:p w14:paraId="709E5A89" w14:textId="0D4427AE" w:rsidR="002A7D11" w:rsidRPr="002A7D11" w:rsidRDefault="00C67685" w:rsidP="002A7D11">
      <w:pPr>
        <w:pStyle w:val="Heading2"/>
        <w:numPr>
          <w:ilvl w:val="1"/>
          <w:numId w:val="18"/>
        </w:numPr>
      </w:pPr>
      <w:proofErr w:type="spellStart"/>
      <w:r>
        <w:t>Phân</w:t>
      </w:r>
      <w:proofErr w:type="spellEnd"/>
      <w:r>
        <w:t xml:space="preserve"> chia </w:t>
      </w:r>
      <w:proofErr w:type="spellStart"/>
      <w:r>
        <w:t>vai</w:t>
      </w:r>
      <w:proofErr w:type="spellEnd"/>
      <w:r>
        <w:t xml:space="preserve"> </w:t>
      </w:r>
      <w:proofErr w:type="spellStart"/>
      <w:r>
        <w:t>trò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bookmarkEnd w:id="6"/>
      <w:proofErr w:type="spellEnd"/>
    </w:p>
    <w:p w14:paraId="72DF3C84" w14:textId="0785C314" w:rsidR="00C67685" w:rsidRDefault="00C67685" w:rsidP="00C67685">
      <w:pPr>
        <w:pStyle w:val="ListParagraph"/>
        <w:numPr>
          <w:ilvl w:val="0"/>
          <w:numId w:val="20"/>
        </w:numPr>
      </w:pPr>
      <w:proofErr w:type="spellStart"/>
      <w:proofErr w:type="gramStart"/>
      <w:r>
        <w:t>Lượt</w:t>
      </w:r>
      <w:proofErr w:type="spellEnd"/>
      <w:r>
        <w:t xml:space="preserve"> :</w:t>
      </w:r>
      <w:proofErr w:type="gramEnd"/>
      <w:r>
        <w:t xml:space="preserve"> </w:t>
      </w:r>
      <w:r w:rsidR="002A7D11">
        <w:t xml:space="preserve">IT, chi </w:t>
      </w:r>
      <w:proofErr w:type="spellStart"/>
      <w:r w:rsidR="002A7D11">
        <w:t>tiết</w:t>
      </w:r>
      <w:proofErr w:type="spellEnd"/>
      <w:r w:rsidR="002A7D11">
        <w:t xml:space="preserve">, </w:t>
      </w:r>
      <w:proofErr w:type="spellStart"/>
      <w:r w:rsidR="002A7D11">
        <w:t>báo</w:t>
      </w:r>
      <w:proofErr w:type="spellEnd"/>
      <w:r w:rsidR="002A7D11">
        <w:t xml:space="preserve"> </w:t>
      </w:r>
      <w:proofErr w:type="spellStart"/>
      <w:r w:rsidR="002A7D11">
        <w:t>tiến</w:t>
      </w:r>
      <w:proofErr w:type="spellEnd"/>
      <w:r w:rsidR="002A7D11">
        <w:t xml:space="preserve"> </w:t>
      </w:r>
      <w:proofErr w:type="spellStart"/>
      <w:r w:rsidR="002A7D11">
        <w:t>độ</w:t>
      </w:r>
      <w:proofErr w:type="spellEnd"/>
      <w:r w:rsidR="002A7D11">
        <w:t xml:space="preserve">, </w:t>
      </w:r>
      <w:proofErr w:type="spellStart"/>
      <w:r w:rsidR="002A7D11">
        <w:t>quản</w:t>
      </w:r>
      <w:proofErr w:type="spellEnd"/>
      <w:r w:rsidR="002A7D11">
        <w:t xml:space="preserve"> </w:t>
      </w:r>
      <w:proofErr w:type="spellStart"/>
      <w:r w:rsidR="002A7D11">
        <w:t>lý</w:t>
      </w:r>
      <w:proofErr w:type="spellEnd"/>
      <w:r w:rsidR="002A7D11">
        <w:t xml:space="preserve"> </w:t>
      </w:r>
      <w:proofErr w:type="spellStart"/>
      <w:r w:rsidR="002A7D11">
        <w:t>tổng</w:t>
      </w:r>
      <w:proofErr w:type="spellEnd"/>
      <w:r w:rsidR="002A7D11">
        <w:t xml:space="preserve"> </w:t>
      </w:r>
      <w:proofErr w:type="spellStart"/>
      <w:r w:rsidR="002A7D11">
        <w:t>hợp</w:t>
      </w:r>
      <w:proofErr w:type="spellEnd"/>
      <w:r w:rsidR="002A7D11">
        <w:t xml:space="preserve"> </w:t>
      </w:r>
      <w:proofErr w:type="spellStart"/>
      <w:r w:rsidR="002A7D11">
        <w:t>dự</w:t>
      </w:r>
      <w:proofErr w:type="spellEnd"/>
      <w:r w:rsidR="002A7D11">
        <w:t xml:space="preserve"> </w:t>
      </w:r>
      <w:proofErr w:type="spellStart"/>
      <w:r w:rsidR="002A7D11">
        <w:t>án</w:t>
      </w:r>
      <w:proofErr w:type="spellEnd"/>
      <w:r w:rsidR="002A7D11">
        <w:t xml:space="preserve">, </w:t>
      </w:r>
      <w:proofErr w:type="spellStart"/>
      <w:r w:rsidR="002A7D11">
        <w:t>quản</w:t>
      </w:r>
      <w:proofErr w:type="spellEnd"/>
      <w:r w:rsidR="002A7D11">
        <w:t xml:space="preserve"> </w:t>
      </w:r>
      <w:proofErr w:type="spellStart"/>
      <w:r w:rsidR="002A7D11">
        <w:t>lý</w:t>
      </w:r>
      <w:proofErr w:type="spellEnd"/>
      <w:r w:rsidR="002A7D11">
        <w:t xml:space="preserve"> </w:t>
      </w:r>
      <w:proofErr w:type="spellStart"/>
      <w:r w:rsidR="002A7D11">
        <w:t>phạm</w:t>
      </w:r>
      <w:proofErr w:type="spellEnd"/>
      <w:r w:rsidR="002A7D11">
        <w:t xml:space="preserve"> vi </w:t>
      </w:r>
      <w:proofErr w:type="spellStart"/>
      <w:r w:rsidR="002A7D11">
        <w:t>dự</w:t>
      </w:r>
      <w:proofErr w:type="spellEnd"/>
      <w:r w:rsidR="002A7D11">
        <w:t xml:space="preserve"> </w:t>
      </w:r>
      <w:proofErr w:type="spellStart"/>
      <w:r w:rsidR="002A7D11">
        <w:t>án</w:t>
      </w:r>
      <w:proofErr w:type="spellEnd"/>
      <w:r w:rsidR="002A7D11">
        <w:t>,</w:t>
      </w:r>
    </w:p>
    <w:p w14:paraId="792196A0" w14:textId="53B32F00" w:rsidR="00C67685" w:rsidRDefault="00C67685" w:rsidP="00C67685">
      <w:pPr>
        <w:pStyle w:val="ListParagraph"/>
        <w:numPr>
          <w:ilvl w:val="0"/>
          <w:numId w:val="20"/>
        </w:numPr>
      </w:pPr>
      <w:proofErr w:type="gramStart"/>
      <w:r>
        <w:t>Quang :</w:t>
      </w:r>
      <w:proofErr w:type="gramEnd"/>
      <w:r w:rsidR="002A7D11" w:rsidRPr="002A7D11">
        <w:t xml:space="preserve"> </w:t>
      </w:r>
      <w:r w:rsidR="002A7D11">
        <w:t xml:space="preserve">IT, chi </w:t>
      </w:r>
      <w:proofErr w:type="spellStart"/>
      <w:r w:rsidR="002A7D11">
        <w:t>tiết</w:t>
      </w:r>
      <w:proofErr w:type="spellEnd"/>
      <w:r w:rsidR="002A7D11">
        <w:t xml:space="preserve">, </w:t>
      </w:r>
      <w:proofErr w:type="spellStart"/>
      <w:r w:rsidR="002A7D11">
        <w:t>báo</w:t>
      </w:r>
      <w:proofErr w:type="spellEnd"/>
      <w:r w:rsidR="002A7D11">
        <w:t xml:space="preserve"> </w:t>
      </w:r>
      <w:proofErr w:type="spellStart"/>
      <w:r w:rsidR="002A7D11">
        <w:t>tiến</w:t>
      </w:r>
      <w:proofErr w:type="spellEnd"/>
      <w:r w:rsidR="002A7D11">
        <w:t xml:space="preserve"> </w:t>
      </w:r>
      <w:proofErr w:type="spellStart"/>
      <w:r w:rsidR="002A7D11">
        <w:t>độ</w:t>
      </w:r>
      <w:proofErr w:type="spellEnd"/>
      <w:r w:rsidR="002A7D11">
        <w:t xml:space="preserve">, </w:t>
      </w:r>
      <w:proofErr w:type="spellStart"/>
      <w:r w:rsidR="002A7D11">
        <w:t>quán</w:t>
      </w:r>
      <w:proofErr w:type="spellEnd"/>
      <w:r w:rsidR="002A7D11">
        <w:t xml:space="preserve"> </w:t>
      </w:r>
      <w:proofErr w:type="spellStart"/>
      <w:r w:rsidR="002A7D11">
        <w:t>lý</w:t>
      </w:r>
      <w:proofErr w:type="spellEnd"/>
      <w:r w:rsidR="002A7D11">
        <w:t xml:space="preserve"> </w:t>
      </w:r>
      <w:proofErr w:type="spellStart"/>
      <w:r w:rsidR="002A7D11">
        <w:t>thời</w:t>
      </w:r>
      <w:proofErr w:type="spellEnd"/>
      <w:r w:rsidR="002A7D11">
        <w:t xml:space="preserve"> </w:t>
      </w:r>
      <w:proofErr w:type="spellStart"/>
      <w:r w:rsidR="002A7D11">
        <w:t>gian</w:t>
      </w:r>
      <w:proofErr w:type="spellEnd"/>
      <w:r w:rsidR="002A7D11">
        <w:t xml:space="preserve"> </w:t>
      </w:r>
      <w:proofErr w:type="spellStart"/>
      <w:r w:rsidR="002A7D11">
        <w:t>dự</w:t>
      </w:r>
      <w:proofErr w:type="spellEnd"/>
      <w:r w:rsidR="002A7D11">
        <w:t xml:space="preserve"> </w:t>
      </w:r>
      <w:proofErr w:type="spellStart"/>
      <w:r w:rsidR="002A7D11">
        <w:t>án</w:t>
      </w:r>
      <w:proofErr w:type="spellEnd"/>
      <w:r w:rsidR="002A7D11">
        <w:t xml:space="preserve">, </w:t>
      </w:r>
      <w:proofErr w:type="spellStart"/>
      <w:r w:rsidR="002A7D11">
        <w:t>quản</w:t>
      </w:r>
      <w:proofErr w:type="spellEnd"/>
      <w:r w:rsidR="002A7D11">
        <w:t xml:space="preserve"> </w:t>
      </w:r>
      <w:proofErr w:type="spellStart"/>
      <w:r w:rsidR="002A7D11">
        <w:t>lý</w:t>
      </w:r>
      <w:proofErr w:type="spellEnd"/>
      <w:r w:rsidR="002A7D11">
        <w:t xml:space="preserve"> chi </w:t>
      </w:r>
      <w:proofErr w:type="spellStart"/>
      <w:r w:rsidR="002A7D11">
        <w:t>phí</w:t>
      </w:r>
      <w:proofErr w:type="spellEnd"/>
      <w:r w:rsidR="002A7D11">
        <w:t xml:space="preserve"> </w:t>
      </w:r>
      <w:proofErr w:type="spellStart"/>
      <w:r w:rsidR="002A7D11">
        <w:t>dự</w:t>
      </w:r>
      <w:proofErr w:type="spellEnd"/>
      <w:r w:rsidR="002A7D11">
        <w:t xml:space="preserve"> </w:t>
      </w:r>
      <w:proofErr w:type="spellStart"/>
      <w:r w:rsidR="002A7D11">
        <w:t>án</w:t>
      </w:r>
      <w:proofErr w:type="spellEnd"/>
      <w:r w:rsidR="002A7D11">
        <w:t>,</w:t>
      </w:r>
    </w:p>
    <w:p w14:paraId="189C6FF0" w14:textId="365491C9" w:rsidR="00C67685" w:rsidRDefault="00C67685" w:rsidP="00C67685">
      <w:pPr>
        <w:pStyle w:val="ListParagraph"/>
        <w:numPr>
          <w:ilvl w:val="0"/>
          <w:numId w:val="20"/>
        </w:numPr>
      </w:pPr>
      <w:proofErr w:type="gramStart"/>
      <w:r>
        <w:t>Sơn :</w:t>
      </w:r>
      <w:proofErr w:type="gramEnd"/>
      <w:r w:rsidR="002A7D11" w:rsidRPr="002A7D11">
        <w:t xml:space="preserve"> </w:t>
      </w:r>
      <w:r w:rsidR="002A7D11">
        <w:t xml:space="preserve">IT, chi </w:t>
      </w:r>
      <w:proofErr w:type="spellStart"/>
      <w:r w:rsidR="002A7D11">
        <w:t>tiết</w:t>
      </w:r>
      <w:proofErr w:type="spellEnd"/>
      <w:r w:rsidR="002A7D11">
        <w:t xml:space="preserve">, </w:t>
      </w:r>
      <w:proofErr w:type="spellStart"/>
      <w:r w:rsidR="002A7D11">
        <w:t>báo</w:t>
      </w:r>
      <w:proofErr w:type="spellEnd"/>
      <w:r w:rsidR="002A7D11">
        <w:t xml:space="preserve"> </w:t>
      </w:r>
      <w:proofErr w:type="spellStart"/>
      <w:r w:rsidR="002A7D11">
        <w:t>tiến</w:t>
      </w:r>
      <w:proofErr w:type="spellEnd"/>
      <w:r w:rsidR="002A7D11">
        <w:t xml:space="preserve"> </w:t>
      </w:r>
      <w:proofErr w:type="spellStart"/>
      <w:r w:rsidR="002A7D11">
        <w:t>độ</w:t>
      </w:r>
      <w:proofErr w:type="spellEnd"/>
      <w:r w:rsidR="002A7D11">
        <w:t xml:space="preserve">, </w:t>
      </w:r>
      <w:proofErr w:type="spellStart"/>
      <w:r w:rsidR="002A7D11">
        <w:t>quản</w:t>
      </w:r>
      <w:proofErr w:type="spellEnd"/>
      <w:r w:rsidR="002A7D11">
        <w:t xml:space="preserve"> </w:t>
      </w:r>
      <w:proofErr w:type="spellStart"/>
      <w:r w:rsidR="002A7D11">
        <w:t>lý</w:t>
      </w:r>
      <w:proofErr w:type="spellEnd"/>
      <w:r w:rsidR="002A7D11">
        <w:t xml:space="preserve"> </w:t>
      </w:r>
      <w:proofErr w:type="spellStart"/>
      <w:r w:rsidR="002A7D11">
        <w:t>chất</w:t>
      </w:r>
      <w:proofErr w:type="spellEnd"/>
      <w:r w:rsidR="002A7D11">
        <w:t xml:space="preserve"> </w:t>
      </w:r>
      <w:proofErr w:type="spellStart"/>
      <w:r w:rsidR="002A7D11">
        <w:t>lượng</w:t>
      </w:r>
      <w:proofErr w:type="spellEnd"/>
      <w:r w:rsidR="002A7D11">
        <w:t xml:space="preserve"> </w:t>
      </w:r>
      <w:proofErr w:type="spellStart"/>
      <w:r w:rsidR="002A7D11">
        <w:t>dự</w:t>
      </w:r>
      <w:proofErr w:type="spellEnd"/>
      <w:r w:rsidR="002A7D11">
        <w:t xml:space="preserve"> </w:t>
      </w:r>
      <w:proofErr w:type="spellStart"/>
      <w:r w:rsidR="002A7D11">
        <w:t>án</w:t>
      </w:r>
      <w:proofErr w:type="spellEnd"/>
      <w:r w:rsidR="002A7D11">
        <w:t xml:space="preserve">, </w:t>
      </w:r>
      <w:proofErr w:type="spellStart"/>
      <w:r w:rsidR="002A7D11">
        <w:t>quản</w:t>
      </w:r>
      <w:proofErr w:type="spellEnd"/>
      <w:r w:rsidR="002A7D11">
        <w:t xml:space="preserve"> </w:t>
      </w:r>
      <w:proofErr w:type="spellStart"/>
      <w:r w:rsidR="002A7D11">
        <w:t>lý</w:t>
      </w:r>
      <w:proofErr w:type="spellEnd"/>
      <w:r w:rsidR="002A7D11">
        <w:t xml:space="preserve"> </w:t>
      </w:r>
      <w:proofErr w:type="spellStart"/>
      <w:r w:rsidR="002A7D11">
        <w:t>thông</w:t>
      </w:r>
      <w:proofErr w:type="spellEnd"/>
      <w:r w:rsidR="002A7D11">
        <w:t xml:space="preserve"> tin </w:t>
      </w:r>
      <w:proofErr w:type="spellStart"/>
      <w:r w:rsidR="002A7D11">
        <w:t>dự</w:t>
      </w:r>
      <w:proofErr w:type="spellEnd"/>
      <w:r w:rsidR="002A7D11">
        <w:t xml:space="preserve"> </w:t>
      </w:r>
      <w:proofErr w:type="spellStart"/>
      <w:r w:rsidR="002A7D11">
        <w:t>án</w:t>
      </w:r>
      <w:proofErr w:type="spellEnd"/>
      <w:r w:rsidR="002A7D11">
        <w:t>,</w:t>
      </w:r>
    </w:p>
    <w:p w14:paraId="447F0EBF" w14:textId="6822067A" w:rsidR="00C67685" w:rsidRDefault="00C67685" w:rsidP="00C67685">
      <w:pPr>
        <w:pStyle w:val="ListParagraph"/>
        <w:numPr>
          <w:ilvl w:val="0"/>
          <w:numId w:val="20"/>
        </w:numPr>
      </w:pPr>
      <w:proofErr w:type="spellStart"/>
      <w:proofErr w:type="gramStart"/>
      <w:r>
        <w:t>Tùng</w:t>
      </w:r>
      <w:proofErr w:type="spellEnd"/>
      <w:r>
        <w:t xml:space="preserve"> :</w:t>
      </w:r>
      <w:proofErr w:type="gramEnd"/>
      <w:r>
        <w:t xml:space="preserve"> </w:t>
      </w:r>
      <w:r w:rsidR="002A7D11">
        <w:t xml:space="preserve">IT, chi </w:t>
      </w:r>
      <w:proofErr w:type="spellStart"/>
      <w:r w:rsidR="002A7D11">
        <w:t>tiết</w:t>
      </w:r>
      <w:proofErr w:type="spellEnd"/>
      <w:r w:rsidR="002A7D11">
        <w:t xml:space="preserve">, </w:t>
      </w:r>
      <w:proofErr w:type="spellStart"/>
      <w:r w:rsidR="002A7D11">
        <w:t>báo</w:t>
      </w:r>
      <w:proofErr w:type="spellEnd"/>
      <w:r w:rsidR="002A7D11">
        <w:t xml:space="preserve"> </w:t>
      </w:r>
      <w:proofErr w:type="spellStart"/>
      <w:r w:rsidR="002A7D11">
        <w:t>tiến</w:t>
      </w:r>
      <w:proofErr w:type="spellEnd"/>
      <w:r w:rsidR="002A7D11">
        <w:t xml:space="preserve"> </w:t>
      </w:r>
      <w:proofErr w:type="spellStart"/>
      <w:r w:rsidR="002A7D11">
        <w:t>độ</w:t>
      </w:r>
      <w:proofErr w:type="spellEnd"/>
      <w:r w:rsidR="002A7D11">
        <w:t xml:space="preserve">, </w:t>
      </w:r>
      <w:proofErr w:type="spellStart"/>
      <w:r w:rsidR="002A7D11">
        <w:t>quản</w:t>
      </w:r>
      <w:proofErr w:type="spellEnd"/>
      <w:r w:rsidR="002A7D11">
        <w:t xml:space="preserve"> </w:t>
      </w:r>
      <w:proofErr w:type="spellStart"/>
      <w:r w:rsidR="002A7D11">
        <w:t>lý</w:t>
      </w:r>
      <w:proofErr w:type="spellEnd"/>
      <w:r w:rsidR="002A7D11">
        <w:t xml:space="preserve"> </w:t>
      </w:r>
      <w:proofErr w:type="spellStart"/>
      <w:r w:rsidR="002A7D11">
        <w:t>rủi</w:t>
      </w:r>
      <w:proofErr w:type="spellEnd"/>
      <w:r w:rsidR="002A7D11">
        <w:t xml:space="preserve"> </w:t>
      </w:r>
      <w:proofErr w:type="spellStart"/>
      <w:r w:rsidR="002A7D11">
        <w:t>ro</w:t>
      </w:r>
      <w:proofErr w:type="spellEnd"/>
      <w:r w:rsidR="002A7D11">
        <w:t xml:space="preserve"> </w:t>
      </w:r>
      <w:proofErr w:type="spellStart"/>
      <w:r w:rsidR="002A7D11">
        <w:t>dự</w:t>
      </w:r>
      <w:proofErr w:type="spellEnd"/>
      <w:r w:rsidR="002A7D11">
        <w:t xml:space="preserve"> </w:t>
      </w:r>
      <w:proofErr w:type="spellStart"/>
      <w:r w:rsidR="002A7D11">
        <w:t>án</w:t>
      </w:r>
      <w:proofErr w:type="spellEnd"/>
      <w:r w:rsidR="002A7D11">
        <w:t xml:space="preserve">, </w:t>
      </w:r>
      <w:proofErr w:type="spellStart"/>
      <w:r w:rsidR="002A7D11">
        <w:t>quản</w:t>
      </w:r>
      <w:proofErr w:type="spellEnd"/>
      <w:r w:rsidR="002A7D11">
        <w:t xml:space="preserve"> </w:t>
      </w:r>
      <w:proofErr w:type="spellStart"/>
      <w:r w:rsidR="002A7D11">
        <w:t>lý</w:t>
      </w:r>
      <w:proofErr w:type="spellEnd"/>
      <w:r w:rsidR="002A7D11">
        <w:t xml:space="preserve"> </w:t>
      </w:r>
      <w:proofErr w:type="spellStart"/>
      <w:r w:rsidR="002A7D11">
        <w:t>rủi</w:t>
      </w:r>
      <w:proofErr w:type="spellEnd"/>
      <w:r w:rsidR="002A7D11">
        <w:t xml:space="preserve"> </w:t>
      </w:r>
      <w:proofErr w:type="spellStart"/>
      <w:r w:rsidR="002A7D11">
        <w:t>ro</w:t>
      </w:r>
      <w:proofErr w:type="spellEnd"/>
      <w:r w:rsidR="002A7D11">
        <w:t xml:space="preserve"> </w:t>
      </w:r>
      <w:proofErr w:type="spellStart"/>
      <w:r w:rsidR="002A7D11">
        <w:t>dự</w:t>
      </w:r>
      <w:proofErr w:type="spellEnd"/>
      <w:r w:rsidR="002A7D11">
        <w:t xml:space="preserve"> </w:t>
      </w:r>
      <w:proofErr w:type="spellStart"/>
      <w:r w:rsidR="002A7D11">
        <w:t>án</w:t>
      </w:r>
      <w:proofErr w:type="spellEnd"/>
      <w:r w:rsidR="002A7D11">
        <w:t>,</w:t>
      </w:r>
    </w:p>
    <w:p w14:paraId="596596F1" w14:textId="77777777" w:rsidR="00C67685" w:rsidRDefault="00C67685" w:rsidP="00C67685">
      <w:pPr>
        <w:rPr>
          <w:i/>
          <w:iCs/>
        </w:rPr>
      </w:pPr>
    </w:p>
    <w:p w14:paraId="295C886C" w14:textId="77777777" w:rsidR="00C67685" w:rsidRDefault="00C67685" w:rsidP="00C67685"/>
    <w:p w14:paraId="5DEA6E26" w14:textId="77777777" w:rsidR="00C67685" w:rsidRDefault="00C67685" w:rsidP="00C67685"/>
    <w:p w14:paraId="05909C9F" w14:textId="77777777" w:rsidR="00C67685" w:rsidRDefault="00C67685" w:rsidP="00C67685"/>
    <w:p w14:paraId="17D53A0F" w14:textId="77777777" w:rsidR="00C67685" w:rsidRDefault="00C67685" w:rsidP="00C67685">
      <w:pPr>
        <w:pStyle w:val="Heading1"/>
        <w:numPr>
          <w:ilvl w:val="0"/>
          <w:numId w:val="18"/>
        </w:numPr>
      </w:pPr>
      <w:bookmarkStart w:id="7" w:name="_Toc25660385"/>
      <w:proofErr w:type="spellStart"/>
      <w:r>
        <w:lastRenderedPageBreak/>
        <w:t>Khảo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bookmarkEnd w:id="7"/>
      <w:proofErr w:type="spellEnd"/>
    </w:p>
    <w:p w14:paraId="6A211110" w14:textId="77777777" w:rsidR="00C67685" w:rsidRDefault="00C67685" w:rsidP="00C67685">
      <w:pPr>
        <w:pStyle w:val="Heading2"/>
        <w:numPr>
          <w:ilvl w:val="1"/>
          <w:numId w:val="18"/>
        </w:numPr>
      </w:pPr>
      <w:bookmarkStart w:id="8" w:name="_Toc25660386"/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bookmarkEnd w:id="8"/>
      <w:proofErr w:type="spellEnd"/>
    </w:p>
    <w:p w14:paraId="119874D2" w14:textId="77777777" w:rsidR="00C67685" w:rsidRDefault="00C67685" w:rsidP="00C67685">
      <w:pPr>
        <w:pStyle w:val="ListParagraph"/>
        <w:numPr>
          <w:ilvl w:val="0"/>
          <w:numId w:val="21"/>
        </w:numPr>
      </w:pPr>
      <w:r>
        <w:t xml:space="preserve">Chatbot </w:t>
      </w:r>
      <w:proofErr w:type="spellStart"/>
      <w:r>
        <w:t>tư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COVID.</w:t>
      </w:r>
    </w:p>
    <w:p w14:paraId="20C6663F" w14:textId="77777777" w:rsidR="00C67685" w:rsidRDefault="00C67685" w:rsidP="00C67685">
      <w:pPr>
        <w:pStyle w:val="ListParagraph"/>
        <w:numPr>
          <w:ilvl w:val="0"/>
          <w:numId w:val="21"/>
        </w:numPr>
      </w:pPr>
      <w:proofErr w:type="spellStart"/>
      <w:r>
        <w:t>Tự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lời</w:t>
      </w:r>
      <w:proofErr w:type="spellEnd"/>
      <w:r>
        <w:t xml:space="preserve"> </w:t>
      </w:r>
      <w:proofErr w:type="spellStart"/>
      <w:r>
        <w:t>tư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mọi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>.</w:t>
      </w:r>
    </w:p>
    <w:p w14:paraId="764D3D13" w14:textId="77777777" w:rsidR="00C67685" w:rsidRDefault="00C67685" w:rsidP="00C67685">
      <w:pPr>
        <w:pStyle w:val="ListParagraph"/>
        <w:numPr>
          <w:ilvl w:val="0"/>
          <w:numId w:val="21"/>
        </w:numPr>
      </w:pPr>
      <w:r>
        <w:t>…</w:t>
      </w:r>
    </w:p>
    <w:p w14:paraId="0C2CF8F8" w14:textId="77777777" w:rsidR="00C67685" w:rsidRDefault="00C67685" w:rsidP="00C67685"/>
    <w:p w14:paraId="3457E756" w14:textId="77777777" w:rsidR="00C67685" w:rsidRDefault="00C67685" w:rsidP="00C67685">
      <w:pPr>
        <w:pStyle w:val="Heading2"/>
        <w:numPr>
          <w:ilvl w:val="1"/>
          <w:numId w:val="18"/>
        </w:numPr>
      </w:pPr>
      <w:bookmarkStart w:id="9" w:name="_Toc25660387"/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– </w:t>
      </w:r>
      <w:proofErr w:type="spellStart"/>
      <w:r>
        <w:t>nghiệp</w:t>
      </w:r>
      <w:proofErr w:type="spellEnd"/>
      <w:r>
        <w:t xml:space="preserve"> </w:t>
      </w:r>
      <w:proofErr w:type="spellStart"/>
      <w:r>
        <w:t>vụ</w:t>
      </w:r>
      <w:bookmarkEnd w:id="9"/>
      <w:proofErr w:type="spellEnd"/>
    </w:p>
    <w:p w14:paraId="2B528C49" w14:textId="77777777" w:rsidR="00C67685" w:rsidRDefault="00C67685" w:rsidP="00C67685">
      <w:pPr>
        <w:pStyle w:val="ListParagraph"/>
        <w:numPr>
          <w:ilvl w:val="0"/>
          <w:numId w:val="22"/>
        </w:numPr>
      </w:pPr>
      <w:r>
        <w:t xml:space="preserve">Trang web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bệnh</w:t>
      </w:r>
      <w:proofErr w:type="spellEnd"/>
      <w:r>
        <w:t xml:space="preserve"> </w:t>
      </w:r>
      <w:proofErr w:type="spellStart"/>
      <w:r>
        <w:t>covid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nay.</w:t>
      </w:r>
    </w:p>
    <w:p w14:paraId="18DC8F49" w14:textId="77777777" w:rsidR="00C67685" w:rsidRDefault="00C67685" w:rsidP="00C67685">
      <w:pPr>
        <w:pStyle w:val="ListParagraph"/>
        <w:numPr>
          <w:ilvl w:val="0"/>
          <w:numId w:val="22"/>
        </w:numPr>
      </w:pP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web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tin.</w:t>
      </w:r>
    </w:p>
    <w:p w14:paraId="607190ED" w14:textId="77777777" w:rsidR="00C67685" w:rsidRDefault="00C67685" w:rsidP="00C67685">
      <w:pPr>
        <w:pStyle w:val="ListParagraph"/>
        <w:numPr>
          <w:ilvl w:val="0"/>
          <w:numId w:val="22"/>
        </w:numPr>
      </w:pP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hỏi</w:t>
      </w:r>
      <w:proofErr w:type="spellEnd"/>
      <w:r>
        <w:t xml:space="preserve">, qua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khoảng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tư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lời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hỏi</w:t>
      </w:r>
      <w:proofErr w:type="spellEnd"/>
      <w:r>
        <w:t>.</w:t>
      </w:r>
    </w:p>
    <w:p w14:paraId="7FD1B0C8" w14:textId="77777777" w:rsidR="00C67685" w:rsidRDefault="00C67685" w:rsidP="00C67685">
      <w:pPr>
        <w:pStyle w:val="ListParagraph"/>
        <w:numPr>
          <w:ilvl w:val="0"/>
          <w:numId w:val="23"/>
        </w:numPr>
      </w:pPr>
      <w:proofErr w:type="spellStart"/>
      <w:r>
        <w:t>Mất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chờ</w:t>
      </w:r>
      <w:proofErr w:type="spellEnd"/>
      <w:r>
        <w:t xml:space="preserve"> </w:t>
      </w:r>
      <w:proofErr w:type="spellStart"/>
      <w:r>
        <w:t>đợi</w:t>
      </w:r>
      <w:proofErr w:type="spellEnd"/>
      <w:r>
        <w:t xml:space="preserve">, </w:t>
      </w:r>
      <w:proofErr w:type="spellStart"/>
      <w:r>
        <w:t>mất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page,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tải</w:t>
      </w:r>
      <w:proofErr w:type="spellEnd"/>
      <w:r>
        <w:t xml:space="preserve"> k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lời</w:t>
      </w:r>
      <w:proofErr w:type="spellEnd"/>
      <w:r>
        <w:t xml:space="preserve"> </w:t>
      </w:r>
      <w:proofErr w:type="spellStart"/>
      <w:proofErr w:type="gramStart"/>
      <w:r>
        <w:t>kịp</w:t>
      </w:r>
      <w:proofErr w:type="spellEnd"/>
      <w:r>
        <w:t>,…</w:t>
      </w:r>
      <w:proofErr w:type="gramEnd"/>
    </w:p>
    <w:p w14:paraId="2A77DCF2" w14:textId="77777777" w:rsidR="00C67685" w:rsidRDefault="00C67685" w:rsidP="00C67685">
      <w:pPr>
        <w:pStyle w:val="Heading2"/>
        <w:numPr>
          <w:ilvl w:val="1"/>
          <w:numId w:val="18"/>
        </w:numPr>
      </w:pPr>
      <w:bookmarkStart w:id="10" w:name="_Toc25660388"/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mới</w:t>
      </w:r>
      <w:bookmarkEnd w:id="10"/>
      <w:proofErr w:type="spellEnd"/>
    </w:p>
    <w:p w14:paraId="53640628" w14:textId="77777777" w:rsidR="00C67685" w:rsidRDefault="00C67685" w:rsidP="00C67685">
      <w:pPr>
        <w:pStyle w:val="ListParagraph"/>
        <w:numPr>
          <w:ilvl w:val="0"/>
          <w:numId w:val="24"/>
        </w:numPr>
      </w:pPr>
      <w:r>
        <w:t xml:space="preserve">User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web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vê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bệnh</w:t>
      </w:r>
      <w:proofErr w:type="spellEnd"/>
      <w:r>
        <w:t xml:space="preserve"> </w:t>
      </w:r>
      <w:proofErr w:type="spellStart"/>
      <w:r>
        <w:t>covid</w:t>
      </w:r>
      <w:proofErr w:type="spellEnd"/>
    </w:p>
    <w:p w14:paraId="3F4D08FE" w14:textId="77777777" w:rsidR="00C67685" w:rsidRDefault="00C67685" w:rsidP="00C67685">
      <w:pPr>
        <w:pStyle w:val="ListParagraph"/>
        <w:numPr>
          <w:ilvl w:val="0"/>
          <w:numId w:val="24"/>
        </w:numPr>
      </w:pPr>
      <w:proofErr w:type="spellStart"/>
      <w:r>
        <w:t>Hộp</w:t>
      </w:r>
      <w:proofErr w:type="spellEnd"/>
      <w:r>
        <w:t xml:space="preserve"> </w:t>
      </w:r>
      <w:proofErr w:type="spellStart"/>
      <w:r>
        <w:t>thoại</w:t>
      </w:r>
      <w:proofErr w:type="spellEnd"/>
      <w:r>
        <w:t xml:space="preserve"> chat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hiện</w:t>
      </w:r>
      <w:proofErr w:type="spellEnd"/>
      <w:r>
        <w:t>.</w:t>
      </w:r>
    </w:p>
    <w:p w14:paraId="095ED7A9" w14:textId="77777777" w:rsidR="00C67685" w:rsidRDefault="00C67685" w:rsidP="00C67685">
      <w:pPr>
        <w:pStyle w:val="ListParagraph"/>
        <w:numPr>
          <w:ilvl w:val="0"/>
          <w:numId w:val="24"/>
        </w:numPr>
      </w:pPr>
      <w:r>
        <w:t xml:space="preserve">User </w:t>
      </w:r>
      <w:proofErr w:type="spellStart"/>
      <w:r>
        <w:t>đưa</w:t>
      </w:r>
      <w:proofErr w:type="spellEnd"/>
      <w:r>
        <w:t xml:space="preserve"> ra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hỏi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hộp</w:t>
      </w:r>
      <w:proofErr w:type="spellEnd"/>
      <w:r>
        <w:t xml:space="preserve"> </w:t>
      </w:r>
      <w:proofErr w:type="spellStart"/>
      <w:r>
        <w:t>thoại</w:t>
      </w:r>
      <w:proofErr w:type="spellEnd"/>
      <w:r>
        <w:t xml:space="preserve"> chat.</w:t>
      </w:r>
    </w:p>
    <w:p w14:paraId="16842AA4" w14:textId="77777777" w:rsidR="00C67685" w:rsidRDefault="00C67685" w:rsidP="00C67685">
      <w:pPr>
        <w:pStyle w:val="ListParagraph"/>
        <w:numPr>
          <w:ilvl w:val="0"/>
          <w:numId w:val="24"/>
        </w:numPr>
      </w:pPr>
      <w:r>
        <w:t xml:space="preserve">Chatbot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lời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đưa</w:t>
      </w:r>
      <w:proofErr w:type="spellEnd"/>
      <w:r>
        <w:t xml:space="preserve"> ra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vài</w:t>
      </w:r>
      <w:proofErr w:type="spellEnd"/>
      <w:r>
        <w:t xml:space="preserve"> </w:t>
      </w:r>
      <w:proofErr w:type="spellStart"/>
      <w:r>
        <w:t>tư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user.</w:t>
      </w:r>
    </w:p>
    <w:p w14:paraId="67648A8D" w14:textId="77777777" w:rsidR="00C67685" w:rsidRDefault="00C67685" w:rsidP="00C67685">
      <w:pPr>
        <w:pStyle w:val="ListParagraph"/>
        <w:numPr>
          <w:ilvl w:val="0"/>
          <w:numId w:val="24"/>
        </w:numPr>
      </w:pPr>
      <w:r>
        <w:t xml:space="preserve">Chatbot </w:t>
      </w:r>
      <w:proofErr w:type="spellStart"/>
      <w:r>
        <w:t>đưa</w:t>
      </w:r>
      <w:proofErr w:type="spellEnd"/>
      <w:r>
        <w:t xml:space="preserve"> ra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ý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hỏi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kho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hỏi</w:t>
      </w:r>
      <w:proofErr w:type="spellEnd"/>
      <w:r>
        <w:t>.</w:t>
      </w:r>
    </w:p>
    <w:p w14:paraId="17242D2D" w14:textId="77777777" w:rsidR="00C67685" w:rsidRDefault="00C67685" w:rsidP="00C67685">
      <w:pPr>
        <w:pStyle w:val="ListParagraph"/>
        <w:numPr>
          <w:ilvl w:val="0"/>
          <w:numId w:val="24"/>
        </w:numPr>
      </w:pPr>
      <w:proofErr w:type="spellStart"/>
      <w:r>
        <w:t>Nếu</w:t>
      </w:r>
      <w:proofErr w:type="spellEnd"/>
      <w:r>
        <w:t xml:space="preserve"> user </w:t>
      </w:r>
      <w:proofErr w:type="spellStart"/>
      <w:r>
        <w:t>đưa</w:t>
      </w:r>
      <w:proofErr w:type="spellEnd"/>
      <w:r>
        <w:t xml:space="preserve"> ra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hỏi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db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tư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lời</w:t>
      </w:r>
      <w:proofErr w:type="spellEnd"/>
      <w:r>
        <w:t xml:space="preserve">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hỏi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db.</w:t>
      </w:r>
    </w:p>
    <w:p w14:paraId="61E5C4AD" w14:textId="77777777" w:rsidR="00C67685" w:rsidRDefault="00C67685" w:rsidP="00C67685">
      <w:pPr>
        <w:pStyle w:val="Heading2"/>
        <w:numPr>
          <w:ilvl w:val="1"/>
          <w:numId w:val="18"/>
        </w:numPr>
      </w:pPr>
      <w:bookmarkStart w:id="11" w:name="_Toc25660389"/>
      <w:proofErr w:type="spellStart"/>
      <w:r>
        <w:t>Phạm</w:t>
      </w:r>
      <w:proofErr w:type="spellEnd"/>
      <w:r>
        <w:t xml:space="preserve"> vi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bookmarkEnd w:id="11"/>
      <w:proofErr w:type="spellEnd"/>
    </w:p>
    <w:p w14:paraId="46B71CEE" w14:textId="77777777" w:rsidR="00C67685" w:rsidRDefault="00C67685" w:rsidP="00C67685">
      <w:pPr>
        <w:pStyle w:val="ListParagraph"/>
        <w:numPr>
          <w:ilvl w:val="0"/>
          <w:numId w:val="25"/>
        </w:numPr>
      </w:pPr>
      <w:proofErr w:type="spellStart"/>
      <w:r>
        <w:t>Hướng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internet </w:t>
      </w:r>
      <w:proofErr w:type="spellStart"/>
      <w:r>
        <w:t>quan</w:t>
      </w:r>
      <w:proofErr w:type="spellEnd"/>
      <w:r>
        <w:t xml:space="preserve"> tam </w:t>
      </w:r>
      <w:proofErr w:type="spellStart"/>
      <w:r>
        <w:t>tới</w:t>
      </w:r>
      <w:proofErr w:type="spellEnd"/>
      <w:r>
        <w:t xml:space="preserve"> </w:t>
      </w:r>
      <w:proofErr w:type="spellStart"/>
      <w:r>
        <w:t>tình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bệnh</w:t>
      </w:r>
      <w:proofErr w:type="spellEnd"/>
      <w:r>
        <w:t xml:space="preserve"> </w:t>
      </w:r>
      <w:proofErr w:type="spellStart"/>
      <w:r>
        <w:t>covid</w:t>
      </w:r>
      <w:proofErr w:type="spellEnd"/>
      <w:r>
        <w:t xml:space="preserve">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lời</w:t>
      </w:r>
      <w:proofErr w:type="spellEnd"/>
      <w:r>
        <w:t xml:space="preserve"> </w:t>
      </w:r>
      <w:proofErr w:type="spellStart"/>
      <w:r>
        <w:t>khuyên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qua </w:t>
      </w:r>
      <w:proofErr w:type="spellStart"/>
      <w:r>
        <w:t>cá</w:t>
      </w:r>
      <w:proofErr w:type="spellEnd"/>
      <w:r>
        <w:t xml:space="preserve"> </w:t>
      </w:r>
      <w:proofErr w:type="spellStart"/>
      <w:r>
        <w:t>triệu</w:t>
      </w:r>
      <w:proofErr w:type="spellEnd"/>
      <w:r>
        <w:t xml:space="preserve"> </w:t>
      </w:r>
      <w:proofErr w:type="spellStart"/>
      <w:r>
        <w:t>chứng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thân</w:t>
      </w:r>
      <w:proofErr w:type="spellEnd"/>
      <w:r>
        <w:t xml:space="preserve">, hay </w:t>
      </w:r>
      <w:proofErr w:type="spellStart"/>
      <w:r>
        <w:t>là</w:t>
      </w:r>
      <w:proofErr w:type="spellEnd"/>
      <w:r>
        <w:t xml:space="preserve"> </w:t>
      </w:r>
      <w:proofErr w:type="spellStart"/>
      <w:r>
        <w:t>dụa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thân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mình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nguy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nhiễm</w:t>
      </w:r>
      <w:proofErr w:type="spellEnd"/>
      <w:r>
        <w:t xml:space="preserve"> </w:t>
      </w:r>
      <w:proofErr w:type="spellStart"/>
      <w:r>
        <w:t>bệnh</w:t>
      </w:r>
      <w:proofErr w:type="spellEnd"/>
      <w:r>
        <w:t xml:space="preserve"> hay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lời</w:t>
      </w:r>
      <w:proofErr w:type="spellEnd"/>
      <w:r>
        <w:t xml:space="preserve"> </w:t>
      </w:r>
      <w:proofErr w:type="spellStart"/>
      <w:r>
        <w:t>khuyên</w:t>
      </w:r>
      <w:proofErr w:type="spellEnd"/>
      <w:r>
        <w:t xml:space="preserve"> </w:t>
      </w:r>
      <w:proofErr w:type="spellStart"/>
      <w:r>
        <w:t>dành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thân</w:t>
      </w:r>
      <w:proofErr w:type="spellEnd"/>
      <w:r>
        <w:t>.</w:t>
      </w:r>
    </w:p>
    <w:p w14:paraId="79DDA881" w14:textId="77777777" w:rsidR="00C67685" w:rsidRDefault="00C67685" w:rsidP="00C67685">
      <w:pPr>
        <w:pStyle w:val="Heading1"/>
        <w:numPr>
          <w:ilvl w:val="0"/>
          <w:numId w:val="18"/>
        </w:numPr>
      </w:pPr>
      <w:bookmarkStart w:id="12" w:name="_Toc25660390"/>
      <w:r>
        <w:t xml:space="preserve">Giao </w:t>
      </w:r>
      <w:proofErr w:type="spellStart"/>
      <w:r>
        <w:t>tiếp</w:t>
      </w:r>
      <w:proofErr w:type="spellEnd"/>
      <w:r>
        <w:t>/</w:t>
      </w:r>
      <w:proofErr w:type="spellStart"/>
      <w:r>
        <w:t>Trao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</w:t>
      </w:r>
      <w:bookmarkEnd w:id="12"/>
    </w:p>
    <w:p w14:paraId="47965918" w14:textId="77777777" w:rsidR="00C67685" w:rsidRDefault="00C67685" w:rsidP="00C67685">
      <w:pPr>
        <w:rPr>
          <w:i/>
          <w:iCs/>
        </w:rPr>
      </w:pPr>
      <w:proofErr w:type="spellStart"/>
      <w:r>
        <w:rPr>
          <w:i/>
          <w:iCs/>
        </w:rPr>
        <w:t>Các</w:t>
      </w:r>
      <w:proofErr w:type="spellEnd"/>
      <w:r>
        <w:rPr>
          <w:i/>
          <w:iCs/>
        </w:rPr>
        <w:t xml:space="preserve"> qui </w:t>
      </w:r>
      <w:proofErr w:type="spellStart"/>
      <w:r>
        <w:rPr>
          <w:i/>
          <w:iCs/>
        </w:rPr>
        <w:t>định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về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họp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hành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nội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bộ</w:t>
      </w:r>
      <w:proofErr w:type="spellEnd"/>
    </w:p>
    <w:p w14:paraId="6DE4CDD9" w14:textId="77777777" w:rsidR="00C67685" w:rsidRDefault="00C67685" w:rsidP="00C67685">
      <w:pPr>
        <w:pStyle w:val="ListParagraph"/>
        <w:numPr>
          <w:ilvl w:val="0"/>
          <w:numId w:val="26"/>
        </w:numPr>
      </w:pPr>
      <w:r>
        <w:t xml:space="preserve">7h </w:t>
      </w:r>
      <w:proofErr w:type="spellStart"/>
      <w:r>
        <w:t>sáng</w:t>
      </w:r>
      <w:proofErr w:type="spellEnd"/>
      <w:r>
        <w:t xml:space="preserve"> </w:t>
      </w:r>
      <w:proofErr w:type="spellStart"/>
      <w:r>
        <w:t>hằng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đưa</w:t>
      </w:r>
      <w:proofErr w:type="spellEnd"/>
      <w:r>
        <w:t xml:space="preserve"> ra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thành</w:t>
      </w:r>
      <w:proofErr w:type="spellEnd"/>
      <w:r>
        <w:t>.</w:t>
      </w:r>
    </w:p>
    <w:p w14:paraId="7DB9FFC1" w14:textId="77777777" w:rsidR="00C67685" w:rsidRDefault="00C67685" w:rsidP="00C67685">
      <w:pPr>
        <w:pStyle w:val="ListParagraph"/>
        <w:numPr>
          <w:ilvl w:val="0"/>
          <w:numId w:val="26"/>
        </w:numPr>
      </w:pPr>
      <w:r>
        <w:t xml:space="preserve">4h </w:t>
      </w:r>
      <w:proofErr w:type="spellStart"/>
      <w:r>
        <w:t>chiều</w:t>
      </w:r>
      <w:proofErr w:type="spellEnd"/>
      <w:r>
        <w:t xml:space="preserve"> </w:t>
      </w:r>
      <w:proofErr w:type="spellStart"/>
      <w:r>
        <w:t>hằng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cộng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thành</w:t>
      </w:r>
      <w:proofErr w:type="spellEnd"/>
      <w:r>
        <w:t>.</w:t>
      </w:r>
    </w:p>
    <w:p w14:paraId="63958E1D" w14:textId="77777777" w:rsidR="00C67685" w:rsidRDefault="00C67685" w:rsidP="00C67685">
      <w:pPr>
        <w:rPr>
          <w:i/>
          <w:iCs/>
        </w:rPr>
      </w:pPr>
      <w:proofErr w:type="spellStart"/>
      <w:r>
        <w:rPr>
          <w:i/>
          <w:iCs/>
        </w:rPr>
        <w:t>Các</w:t>
      </w:r>
      <w:proofErr w:type="spellEnd"/>
      <w:r>
        <w:rPr>
          <w:i/>
          <w:iCs/>
        </w:rPr>
        <w:t xml:space="preserve"> qui </w:t>
      </w:r>
      <w:proofErr w:type="spellStart"/>
      <w:r>
        <w:rPr>
          <w:i/>
          <w:iCs/>
        </w:rPr>
        <w:t>định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về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họp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hành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với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khách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hàng</w:t>
      </w:r>
      <w:proofErr w:type="spellEnd"/>
    </w:p>
    <w:p w14:paraId="7B79EA3D" w14:textId="77777777" w:rsidR="00C67685" w:rsidRDefault="00C67685" w:rsidP="00C67685">
      <w:pPr>
        <w:pStyle w:val="ListParagraph"/>
        <w:numPr>
          <w:ilvl w:val="0"/>
          <w:numId w:val="27"/>
        </w:numPr>
      </w:pPr>
      <w:r>
        <w:t xml:space="preserve">Khi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gặp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trao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buổi</w:t>
      </w:r>
      <w:proofErr w:type="spellEnd"/>
      <w:r>
        <w:t xml:space="preserve"> </w:t>
      </w:r>
      <w:proofErr w:type="spellStart"/>
      <w:r>
        <w:t>họp</w:t>
      </w:r>
      <w:proofErr w:type="spellEnd"/>
      <w:r>
        <w:t xml:space="preserve"> 1 </w:t>
      </w:r>
      <w:proofErr w:type="spellStart"/>
      <w:r>
        <w:t>ngày</w:t>
      </w:r>
      <w:proofErr w:type="spellEnd"/>
      <w:r>
        <w:t>.</w:t>
      </w:r>
    </w:p>
    <w:p w14:paraId="0F1C2218" w14:textId="77777777" w:rsidR="00C67685" w:rsidRDefault="00C67685" w:rsidP="00C67685">
      <w:pPr>
        <w:pStyle w:val="ListParagraph"/>
        <w:numPr>
          <w:ilvl w:val="0"/>
          <w:numId w:val="27"/>
        </w:numPr>
      </w:pPr>
      <w:proofErr w:type="spellStart"/>
      <w:r>
        <w:t>Gặp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gấp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gặp</w:t>
      </w:r>
      <w:proofErr w:type="spellEnd"/>
      <w:r>
        <w:t xml:space="preserve"> </w:t>
      </w:r>
      <w:proofErr w:type="spellStart"/>
      <w:r>
        <w:t>mặt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luôn</w:t>
      </w:r>
      <w:proofErr w:type="spellEnd"/>
      <w:r>
        <w:t>.</w:t>
      </w:r>
    </w:p>
    <w:p w14:paraId="4554B6FA" w14:textId="77777777" w:rsidR="00C67685" w:rsidRDefault="00C67685" w:rsidP="00C67685">
      <w:pPr>
        <w:pStyle w:val="Heading1"/>
        <w:numPr>
          <w:ilvl w:val="0"/>
          <w:numId w:val="18"/>
        </w:numPr>
      </w:pPr>
      <w:bookmarkStart w:id="13" w:name="_Toc25660391"/>
      <w:proofErr w:type="spellStart"/>
      <w:r>
        <w:lastRenderedPageBreak/>
        <w:t>Ước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chung</w:t>
      </w:r>
      <w:bookmarkEnd w:id="13"/>
      <w:proofErr w:type="spellEnd"/>
    </w:p>
    <w:p w14:paraId="5DFC80DE" w14:textId="77777777" w:rsidR="00C67685" w:rsidRDefault="00C67685" w:rsidP="00C67685">
      <w:pPr>
        <w:pStyle w:val="Heading2"/>
        <w:numPr>
          <w:ilvl w:val="1"/>
          <w:numId w:val="18"/>
        </w:numPr>
      </w:pPr>
      <w:bookmarkStart w:id="14" w:name="_Toc25660392"/>
      <w:proofErr w:type="spellStart"/>
      <w:r>
        <w:t>Ước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bookmarkEnd w:id="14"/>
      <w:proofErr w:type="spellEnd"/>
    </w:p>
    <w:p w14:paraId="3AE89BA4" w14:textId="77777777" w:rsidR="00C67685" w:rsidRDefault="00C67685" w:rsidP="00C67685">
      <w:pPr>
        <w:pStyle w:val="ListParagraph"/>
        <w:numPr>
          <w:ilvl w:val="0"/>
          <w:numId w:val="28"/>
        </w:numPr>
        <w:rPr>
          <w:i/>
          <w:iCs/>
        </w:rPr>
      </w:pP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tình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COVID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giới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Việt</w:t>
      </w:r>
      <w:proofErr w:type="spellEnd"/>
      <w:r>
        <w:t xml:space="preserve"> Nam.</w:t>
      </w:r>
    </w:p>
    <w:p w14:paraId="08A7B800" w14:textId="77777777" w:rsidR="00C67685" w:rsidRDefault="00C67685" w:rsidP="00C67685">
      <w:pPr>
        <w:pStyle w:val="ListParagraph"/>
        <w:numPr>
          <w:ilvl w:val="0"/>
          <w:numId w:val="28"/>
        </w:numPr>
        <w:rPr>
          <w:i/>
          <w:iCs/>
        </w:rPr>
      </w:pPr>
      <w:proofErr w:type="spellStart"/>
      <w:r>
        <w:t>Đưa</w:t>
      </w:r>
      <w:proofErr w:type="spellEnd"/>
      <w:r>
        <w:t xml:space="preserve"> ra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sô</w:t>
      </w:r>
      <w:proofErr w:type="spellEnd"/>
      <w:r>
        <w:t xml:space="preserve"> </w:t>
      </w:r>
      <w:proofErr w:type="spellStart"/>
      <w:r>
        <w:t>gợi</w:t>
      </w:r>
      <w:proofErr w:type="spellEnd"/>
      <w:r>
        <w:t xml:space="preserve"> ý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hỏi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user.</w:t>
      </w:r>
    </w:p>
    <w:p w14:paraId="254A8E2D" w14:textId="77777777" w:rsidR="00C67685" w:rsidRDefault="00C67685" w:rsidP="00C67685">
      <w:pPr>
        <w:pStyle w:val="ListParagraph"/>
        <w:numPr>
          <w:ilvl w:val="0"/>
          <w:numId w:val="28"/>
        </w:numPr>
        <w:rPr>
          <w:i/>
          <w:iCs/>
        </w:rPr>
      </w:pPr>
      <w:proofErr w:type="spellStart"/>
      <w:r>
        <w:t>Chuẩn</w:t>
      </w:r>
      <w:proofErr w:type="spellEnd"/>
      <w:r>
        <w:t xml:space="preserve"> </w:t>
      </w:r>
      <w:proofErr w:type="spellStart"/>
      <w:r>
        <w:t>đoán</w:t>
      </w:r>
      <w:proofErr w:type="spellEnd"/>
      <w:r>
        <w:t xml:space="preserve"> </w:t>
      </w:r>
      <w:proofErr w:type="spellStart"/>
      <w:r>
        <w:t>sơ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tình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user.</w:t>
      </w:r>
    </w:p>
    <w:p w14:paraId="383D1456" w14:textId="77777777" w:rsidR="00C67685" w:rsidRDefault="00C67685" w:rsidP="00C67685">
      <w:pPr>
        <w:pStyle w:val="ListParagraph"/>
        <w:numPr>
          <w:ilvl w:val="0"/>
          <w:numId w:val="28"/>
        </w:numPr>
        <w:rPr>
          <w:i/>
          <w:iCs/>
        </w:rPr>
      </w:pPr>
      <w:proofErr w:type="spellStart"/>
      <w:r>
        <w:t>Đưa</w:t>
      </w:r>
      <w:proofErr w:type="spellEnd"/>
      <w:r>
        <w:t xml:space="preserve"> ra </w:t>
      </w:r>
      <w:proofErr w:type="spellStart"/>
      <w:r>
        <w:t>lời</w:t>
      </w:r>
      <w:proofErr w:type="spellEnd"/>
      <w:r>
        <w:t xml:space="preserve"> </w:t>
      </w:r>
      <w:proofErr w:type="spellStart"/>
      <w:r>
        <w:t>khuyên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user</w:t>
      </w:r>
    </w:p>
    <w:p w14:paraId="1A4205BB" w14:textId="77777777" w:rsidR="00C67685" w:rsidRDefault="00C67685" w:rsidP="00C67685">
      <w:pPr>
        <w:pStyle w:val="ListParagraph"/>
        <w:numPr>
          <w:ilvl w:val="0"/>
          <w:numId w:val="28"/>
        </w:numPr>
        <w:rPr>
          <w:i/>
          <w:iCs/>
        </w:rPr>
      </w:pPr>
      <w:proofErr w:type="spellStart"/>
      <w:r>
        <w:t>Đưa</w:t>
      </w:r>
      <w:proofErr w:type="spellEnd"/>
      <w:r>
        <w:t xml:space="preserve"> ra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hoạch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ly</w:t>
      </w:r>
      <w:proofErr w:type="spellEnd"/>
      <w:r>
        <w:t xml:space="preserve"> hay </w:t>
      </w:r>
      <w:proofErr w:type="spellStart"/>
      <w:r>
        <w:t>thăm</w:t>
      </w:r>
      <w:proofErr w:type="spellEnd"/>
      <w:r>
        <w:t xml:space="preserve"> </w:t>
      </w:r>
      <w:proofErr w:type="spellStart"/>
      <w:r>
        <w:t>khám</w:t>
      </w:r>
      <w:proofErr w:type="spellEnd"/>
      <w:r>
        <w:t xml:space="preserve">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thiết</w:t>
      </w:r>
      <w:proofErr w:type="spellEnd"/>
      <w:r>
        <w:t>.</w:t>
      </w:r>
    </w:p>
    <w:p w14:paraId="71E28C48" w14:textId="77777777" w:rsidR="00C67685" w:rsidRDefault="00C67685" w:rsidP="00C67685">
      <w:pPr>
        <w:pStyle w:val="ListParagraph"/>
        <w:numPr>
          <w:ilvl w:val="0"/>
          <w:numId w:val="28"/>
        </w:numPr>
        <w:rPr>
          <w:i/>
          <w:iCs/>
        </w:rPr>
      </w:pPr>
      <w:proofErr w:type="spellStart"/>
      <w:r>
        <w:t>Tự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hỏi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lời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user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db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lời</w:t>
      </w:r>
      <w:proofErr w:type="spellEnd"/>
      <w:r>
        <w:t>.</w:t>
      </w:r>
    </w:p>
    <w:p w14:paraId="1B2C8C96" w14:textId="77777777" w:rsidR="00C67685" w:rsidRDefault="00C67685" w:rsidP="00C67685">
      <w:pPr>
        <w:pStyle w:val="Heading2"/>
        <w:numPr>
          <w:ilvl w:val="1"/>
          <w:numId w:val="18"/>
        </w:numPr>
      </w:pPr>
      <w:bookmarkStart w:id="15" w:name="_Toc25660393"/>
      <w:r>
        <w:t>Work Breakdown Structure</w:t>
      </w:r>
      <w:bookmarkEnd w:id="15"/>
    </w:p>
    <w:p w14:paraId="19C8906C" w14:textId="687252EA" w:rsidR="00762D70" w:rsidRDefault="00F802F5" w:rsidP="00762D70">
      <w:pPr>
        <w:jc w:val="right"/>
        <w:rPr>
          <w:i/>
          <w:i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4E3C855" wp14:editId="7DDAB22A">
                <wp:simplePos x="0" y="0"/>
                <wp:positionH relativeFrom="margin">
                  <wp:align>left</wp:align>
                </wp:positionH>
                <wp:positionV relativeFrom="paragraph">
                  <wp:posOffset>3765605</wp:posOffset>
                </wp:positionV>
                <wp:extent cx="834721" cy="516724"/>
                <wp:effectExtent l="0" t="0" r="22860" b="17145"/>
                <wp:wrapNone/>
                <wp:docPr id="29" name="Flowchart: Sequential Access Storag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4721" cy="516724"/>
                        </a:xfrm>
                        <a:prstGeom prst="flowChartMagneticTap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DC98EA5" w14:textId="7678A3DA" w:rsidR="00F802F5" w:rsidRPr="00F802F5" w:rsidRDefault="00F802F5" w:rsidP="00F802F5">
                            <w:pPr>
                              <w:jc w:val="center"/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7</w:t>
                            </w:r>
                            <w:r w:rsidRPr="00F802F5"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ngày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4E3C855" id="_x0000_t131" coordsize="21600,21600" o:spt="131" path="ar,,21600,21600,18685,18165,10677,21597l20990,21597r,-3432xe">
                <v:stroke joinstyle="miter"/>
                <v:path o:connecttype="rect" textboxrect="3163,3163,18437,18437"/>
              </v:shapetype>
              <v:shape id="Flowchart: Sequential Access Storage 29" o:spid="_x0000_s1027" type="#_x0000_t131" style="position:absolute;left:0;text-align:left;margin-left:0;margin-top:296.5pt;width:65.75pt;height:40.7pt;z-index:25168179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" fillcolor="white [3212]" strokecolor="white [3212]" strokeweight="2pt">
                <v:textbox>
                  <w:txbxContent>
                    <w:p w14:paraId="6DC98EA5" w14:textId="7678A3DA" w:rsidR="00F802F5" w:rsidRPr="00F802F5" w:rsidRDefault="00F802F5" w:rsidP="00F802F5">
                      <w:pPr>
                        <w:jc w:val="center"/>
                        <w:rPr>
                          <w:color w:val="000000" w:themeColor="text1"/>
                          <w:sz w:val="16"/>
                          <w:szCs w:val="16"/>
                        </w:rPr>
                      </w:pPr>
                      <w:r>
                        <w:rPr>
                          <w:color w:val="000000" w:themeColor="text1"/>
                          <w:sz w:val="16"/>
                          <w:szCs w:val="16"/>
                        </w:rPr>
                        <w:t>7</w:t>
                      </w:r>
                      <w:r w:rsidRPr="00F802F5">
                        <w:rPr>
                          <w:color w:val="000000" w:themeColor="text1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 w:themeColor="text1"/>
                          <w:sz w:val="16"/>
                          <w:szCs w:val="16"/>
                        </w:rPr>
                        <w:t>ngày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34C6EC2" wp14:editId="2B8A2566">
                <wp:simplePos x="0" y="0"/>
                <wp:positionH relativeFrom="margin">
                  <wp:align>left</wp:align>
                </wp:positionH>
                <wp:positionV relativeFrom="paragraph">
                  <wp:posOffset>3251448</wp:posOffset>
                </wp:positionV>
                <wp:extent cx="834721" cy="516724"/>
                <wp:effectExtent l="0" t="0" r="22860" b="17145"/>
                <wp:wrapNone/>
                <wp:docPr id="28" name="Flowchart: Sequential Access Storag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4721" cy="516724"/>
                        </a:xfrm>
                        <a:prstGeom prst="flowChartMagneticTap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8DD09F1" w14:textId="5649FDF1" w:rsidR="00F802F5" w:rsidRPr="00F802F5" w:rsidRDefault="00F802F5" w:rsidP="00F802F5">
                            <w:pPr>
                              <w:jc w:val="center"/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10</w:t>
                            </w:r>
                            <w:r w:rsidRPr="00F802F5"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ngày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4C6EC2" id="Flowchart: Sequential Access Storage 28" o:spid="_x0000_s1028" type="#_x0000_t131" style="position:absolute;left:0;text-align:left;margin-left:0;margin-top:256pt;width:65.75pt;height:40.7pt;z-index:25167974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" fillcolor="white [3212]" strokecolor="white [3212]" strokeweight="2pt">
                <v:textbox>
                  <w:txbxContent>
                    <w:p w14:paraId="78DD09F1" w14:textId="5649FDF1" w:rsidR="00F802F5" w:rsidRPr="00F802F5" w:rsidRDefault="00F802F5" w:rsidP="00F802F5">
                      <w:pPr>
                        <w:jc w:val="center"/>
                        <w:rPr>
                          <w:color w:val="000000" w:themeColor="text1"/>
                          <w:sz w:val="16"/>
                          <w:szCs w:val="16"/>
                        </w:rPr>
                      </w:pPr>
                      <w:r>
                        <w:rPr>
                          <w:color w:val="000000" w:themeColor="text1"/>
                          <w:sz w:val="16"/>
                          <w:szCs w:val="16"/>
                        </w:rPr>
                        <w:t>10</w:t>
                      </w:r>
                      <w:r w:rsidRPr="00F802F5">
                        <w:rPr>
                          <w:color w:val="000000" w:themeColor="text1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 w:themeColor="text1"/>
                          <w:sz w:val="16"/>
                          <w:szCs w:val="16"/>
                        </w:rPr>
                        <w:t>ngày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1B2A4F8" wp14:editId="43FDC0DF">
                <wp:simplePos x="0" y="0"/>
                <wp:positionH relativeFrom="margin">
                  <wp:align>left</wp:align>
                </wp:positionH>
                <wp:positionV relativeFrom="paragraph">
                  <wp:posOffset>2780444</wp:posOffset>
                </wp:positionV>
                <wp:extent cx="834721" cy="516724"/>
                <wp:effectExtent l="0" t="0" r="22860" b="17145"/>
                <wp:wrapNone/>
                <wp:docPr id="25" name="Flowchart: Sequential Access Storag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4721" cy="516724"/>
                        </a:xfrm>
                        <a:prstGeom prst="flowChartMagneticTap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B50E3AE" w14:textId="18891FC4" w:rsidR="00F802F5" w:rsidRPr="00F802F5" w:rsidRDefault="00F802F5" w:rsidP="00F802F5">
                            <w:pPr>
                              <w:jc w:val="center"/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15</w:t>
                            </w:r>
                            <w:r w:rsidRPr="00F802F5"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ngày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B2A4F8" id="Flowchart: Sequential Access Storage 25" o:spid="_x0000_s1029" type="#_x0000_t131" style="position:absolute;left:0;text-align:left;margin-left:0;margin-top:218.95pt;width:65.75pt;height:40.7pt;z-index:25167769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" fillcolor="white [3212]" strokecolor="white [3212]" strokeweight="2pt">
                <v:textbox>
                  <w:txbxContent>
                    <w:p w14:paraId="3B50E3AE" w14:textId="18891FC4" w:rsidR="00F802F5" w:rsidRPr="00F802F5" w:rsidRDefault="00F802F5" w:rsidP="00F802F5">
                      <w:pPr>
                        <w:jc w:val="center"/>
                        <w:rPr>
                          <w:color w:val="000000" w:themeColor="text1"/>
                          <w:sz w:val="16"/>
                          <w:szCs w:val="16"/>
                        </w:rPr>
                      </w:pPr>
                      <w:r>
                        <w:rPr>
                          <w:color w:val="000000" w:themeColor="text1"/>
                          <w:sz w:val="16"/>
                          <w:szCs w:val="16"/>
                        </w:rPr>
                        <w:t>15</w:t>
                      </w:r>
                      <w:r w:rsidRPr="00F802F5">
                        <w:rPr>
                          <w:color w:val="000000" w:themeColor="text1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 w:themeColor="text1"/>
                          <w:sz w:val="16"/>
                          <w:szCs w:val="16"/>
                        </w:rPr>
                        <w:t>ngày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366724B" wp14:editId="683B19C4">
                <wp:simplePos x="0" y="0"/>
                <wp:positionH relativeFrom="margin">
                  <wp:align>left</wp:align>
                </wp:positionH>
                <wp:positionV relativeFrom="paragraph">
                  <wp:posOffset>2214383</wp:posOffset>
                </wp:positionV>
                <wp:extent cx="834721" cy="516724"/>
                <wp:effectExtent l="0" t="0" r="22860" b="17145"/>
                <wp:wrapNone/>
                <wp:docPr id="24" name="Flowchart: Sequential Access Storag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4721" cy="516724"/>
                        </a:xfrm>
                        <a:prstGeom prst="flowChartMagneticTap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4B7135A" w14:textId="6AAF6711" w:rsidR="00F802F5" w:rsidRPr="00F802F5" w:rsidRDefault="002C13D9" w:rsidP="00F802F5">
                            <w:pPr>
                              <w:jc w:val="center"/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10</w:t>
                            </w:r>
                            <w:r w:rsidR="00F802F5" w:rsidRPr="00F802F5"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="00F802F5"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ngày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66724B" id="Flowchart: Sequential Access Storage 24" o:spid="_x0000_s1030" type="#_x0000_t131" style="position:absolute;left:0;text-align:left;margin-left:0;margin-top:174.35pt;width:65.75pt;height:40.7pt;z-index:25167564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" fillcolor="white [3212]" strokecolor="white [3212]" strokeweight="2pt">
                <v:textbox>
                  <w:txbxContent>
                    <w:p w14:paraId="14B7135A" w14:textId="6AAF6711" w:rsidR="00F802F5" w:rsidRPr="00F802F5" w:rsidRDefault="002C13D9" w:rsidP="00F802F5">
                      <w:pPr>
                        <w:jc w:val="center"/>
                        <w:rPr>
                          <w:color w:val="000000" w:themeColor="text1"/>
                          <w:sz w:val="16"/>
                          <w:szCs w:val="16"/>
                        </w:rPr>
                      </w:pPr>
                      <w:r>
                        <w:rPr>
                          <w:color w:val="000000" w:themeColor="text1"/>
                          <w:sz w:val="16"/>
                          <w:szCs w:val="16"/>
                        </w:rPr>
                        <w:t>10</w:t>
                      </w:r>
                      <w:r w:rsidR="00F802F5" w:rsidRPr="00F802F5">
                        <w:rPr>
                          <w:color w:val="000000" w:themeColor="text1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="00F802F5">
                        <w:rPr>
                          <w:color w:val="000000" w:themeColor="text1"/>
                          <w:sz w:val="16"/>
                          <w:szCs w:val="16"/>
                        </w:rPr>
                        <w:t>ngày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A8C8BD8" wp14:editId="56296B75">
                <wp:simplePos x="0" y="0"/>
                <wp:positionH relativeFrom="margin">
                  <wp:align>left</wp:align>
                </wp:positionH>
                <wp:positionV relativeFrom="paragraph">
                  <wp:posOffset>1669001</wp:posOffset>
                </wp:positionV>
                <wp:extent cx="834721" cy="516724"/>
                <wp:effectExtent l="0" t="0" r="22860" b="17145"/>
                <wp:wrapNone/>
                <wp:docPr id="23" name="Flowchart: Sequential Access Storag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4721" cy="516724"/>
                        </a:xfrm>
                        <a:prstGeom prst="flowChartMagneticTap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32D15BB" w14:textId="15C0EEEC" w:rsidR="00F802F5" w:rsidRPr="00F802F5" w:rsidRDefault="00F802F5" w:rsidP="00F802F5">
                            <w:pPr>
                              <w:jc w:val="center"/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7</w:t>
                            </w:r>
                            <w:r w:rsidRPr="00F802F5"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ngày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8C8BD8" id="Flowchart: Sequential Access Storage 23" o:spid="_x0000_s1031" type="#_x0000_t131" style="position:absolute;left:0;text-align:left;margin-left:0;margin-top:131.4pt;width:65.75pt;height:40.7pt;z-index:25167360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" fillcolor="white [3212]" strokecolor="white [3212]" strokeweight="2pt">
                <v:textbox>
                  <w:txbxContent>
                    <w:p w14:paraId="332D15BB" w14:textId="15C0EEEC" w:rsidR="00F802F5" w:rsidRPr="00F802F5" w:rsidRDefault="00F802F5" w:rsidP="00F802F5">
                      <w:pPr>
                        <w:jc w:val="center"/>
                        <w:rPr>
                          <w:color w:val="000000" w:themeColor="text1"/>
                          <w:sz w:val="16"/>
                          <w:szCs w:val="16"/>
                        </w:rPr>
                      </w:pPr>
                      <w:r>
                        <w:rPr>
                          <w:color w:val="000000" w:themeColor="text1"/>
                          <w:sz w:val="16"/>
                          <w:szCs w:val="16"/>
                        </w:rPr>
                        <w:t>7</w:t>
                      </w:r>
                      <w:r w:rsidRPr="00F802F5">
                        <w:rPr>
                          <w:color w:val="000000" w:themeColor="text1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 w:themeColor="text1"/>
                          <w:sz w:val="16"/>
                          <w:szCs w:val="16"/>
                        </w:rPr>
                        <w:t>ngày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584631E" wp14:editId="2946EF99">
                <wp:simplePos x="0" y="0"/>
                <wp:positionH relativeFrom="margin">
                  <wp:align>left</wp:align>
                </wp:positionH>
                <wp:positionV relativeFrom="paragraph">
                  <wp:posOffset>1077209</wp:posOffset>
                </wp:positionV>
                <wp:extent cx="834721" cy="516724"/>
                <wp:effectExtent l="0" t="0" r="22860" b="17145"/>
                <wp:wrapNone/>
                <wp:docPr id="22" name="Flowchart: Sequential Access Storag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4721" cy="516724"/>
                        </a:xfrm>
                        <a:prstGeom prst="flowChartMagneticTap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664380E" w14:textId="5B0F7302" w:rsidR="00762D70" w:rsidRPr="00F802F5" w:rsidRDefault="00F802F5" w:rsidP="00762D70">
                            <w:pPr>
                              <w:jc w:val="center"/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21</w:t>
                            </w:r>
                            <w:r w:rsidRPr="00F802F5"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ngày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84631E" id="Flowchart: Sequential Access Storage 22" o:spid="_x0000_s1032" type="#_x0000_t131" style="position:absolute;left:0;text-align:left;margin-left:0;margin-top:84.8pt;width:65.75pt;height:40.7pt;z-index:25167155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" fillcolor="white [3212]" strokecolor="white [3212]" strokeweight="2pt">
                <v:textbox>
                  <w:txbxContent>
                    <w:p w14:paraId="2664380E" w14:textId="5B0F7302" w:rsidR="00762D70" w:rsidRPr="00F802F5" w:rsidRDefault="00F802F5" w:rsidP="00762D70">
                      <w:pPr>
                        <w:jc w:val="center"/>
                        <w:rPr>
                          <w:color w:val="000000" w:themeColor="text1"/>
                          <w:sz w:val="16"/>
                          <w:szCs w:val="16"/>
                        </w:rPr>
                      </w:pPr>
                      <w:r>
                        <w:rPr>
                          <w:color w:val="000000" w:themeColor="text1"/>
                          <w:sz w:val="16"/>
                          <w:szCs w:val="16"/>
                        </w:rPr>
                        <w:t>21</w:t>
                      </w:r>
                      <w:r w:rsidRPr="00F802F5">
                        <w:rPr>
                          <w:color w:val="000000" w:themeColor="text1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 w:themeColor="text1"/>
                          <w:sz w:val="16"/>
                          <w:szCs w:val="16"/>
                        </w:rPr>
                        <w:t>ngày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="00762D70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88D5188" wp14:editId="1651AE9F">
                <wp:simplePos x="0" y="0"/>
                <wp:positionH relativeFrom="column">
                  <wp:posOffset>885107</wp:posOffset>
                </wp:positionH>
                <wp:positionV relativeFrom="paragraph">
                  <wp:posOffset>2795132</wp:posOffset>
                </wp:positionV>
                <wp:extent cx="127221" cy="381663"/>
                <wp:effectExtent l="0" t="0" r="25400" b="18415"/>
                <wp:wrapNone/>
                <wp:docPr id="17" name="Left Brac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221" cy="381663"/>
                        </a:xfrm>
                        <a:prstGeom prst="lef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1356509" id="_x0000_t87" coordsize="21600,21600" o:spt="87" adj="1800,10800" path="m21600,qx10800@0l10800@2qy0@11,10800@3l10800@1qy21600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21600,0;0,10800;21600,21600" textboxrect="13963,@4,21600,@5"/>
                <v:handles>
                  <v:h position="center,#0" yrange="0,@8"/>
                  <v:h position="topLeft,#1" yrange="@9,@10"/>
                </v:handles>
              </v:shapetype>
              <v:shape id="Left Brace 17" o:spid="_x0000_s1026" type="#_x0000_t87" style="position:absolute;margin-left:69.7pt;margin-top:220.1pt;width:10pt;height:30.0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" adj="600" strokecolor="#4579b8 [3044]"/>
            </w:pict>
          </mc:Fallback>
        </mc:AlternateContent>
      </w:r>
      <w:r w:rsidR="00762D70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66B7483" wp14:editId="0FAFDA22">
                <wp:simplePos x="0" y="0"/>
                <wp:positionH relativeFrom="column">
                  <wp:posOffset>893886</wp:posOffset>
                </wp:positionH>
                <wp:positionV relativeFrom="paragraph">
                  <wp:posOffset>3869690</wp:posOffset>
                </wp:positionV>
                <wp:extent cx="182880" cy="333955"/>
                <wp:effectExtent l="0" t="0" r="26670" b="28575"/>
                <wp:wrapNone/>
                <wp:docPr id="21" name="Left Brac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" cy="333955"/>
                        </a:xfrm>
                        <a:prstGeom prst="lef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A79840" id="Left Brace 21" o:spid="_x0000_s1026" type="#_x0000_t87" style="position:absolute;margin-left:70.4pt;margin-top:304.7pt;width:14.4pt;height:26.3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" adj="986" strokecolor="#4579b8 [3044]"/>
            </w:pict>
          </mc:Fallback>
        </mc:AlternateContent>
      </w:r>
      <w:r w:rsidR="00762D70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8CB5A2B" wp14:editId="6D573E56">
                <wp:simplePos x="0" y="0"/>
                <wp:positionH relativeFrom="column">
                  <wp:posOffset>853136</wp:posOffset>
                </wp:positionH>
                <wp:positionV relativeFrom="paragraph">
                  <wp:posOffset>3351282</wp:posOffset>
                </wp:positionV>
                <wp:extent cx="182880" cy="333955"/>
                <wp:effectExtent l="0" t="0" r="26670" b="28575"/>
                <wp:wrapNone/>
                <wp:docPr id="18" name="Left Brac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" cy="333955"/>
                        </a:xfrm>
                        <a:prstGeom prst="lef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994B46" id="Left Brace 18" o:spid="_x0000_s1026" type="#_x0000_t87" style="position:absolute;margin-left:67.2pt;margin-top:263.9pt;width:14.4pt;height:26.3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" adj="986" strokecolor="#4579b8 [3044]"/>
            </w:pict>
          </mc:Fallback>
        </mc:AlternateContent>
      </w:r>
      <w:r w:rsidR="00762D70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5EE24FC" wp14:editId="5A2A5EC6">
                <wp:simplePos x="0" y="0"/>
                <wp:positionH relativeFrom="column">
                  <wp:posOffset>876548</wp:posOffset>
                </wp:positionH>
                <wp:positionV relativeFrom="paragraph">
                  <wp:posOffset>2215211</wp:posOffset>
                </wp:positionV>
                <wp:extent cx="119269" cy="540689"/>
                <wp:effectExtent l="0" t="0" r="14605" b="12065"/>
                <wp:wrapNone/>
                <wp:docPr id="16" name="Left Brac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269" cy="540689"/>
                        </a:xfrm>
                        <a:prstGeom prst="lef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130CAD" id="Left Brace 16" o:spid="_x0000_s1026" type="#_x0000_t87" style="position:absolute;margin-left:69pt;margin-top:174.45pt;width:9.4pt;height:42.5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" adj="397" strokecolor="#4579b8 [3044]"/>
            </w:pict>
          </mc:Fallback>
        </mc:AlternateContent>
      </w:r>
      <w:r w:rsidR="00762D70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03AFB44" wp14:editId="073E7C62">
                <wp:simplePos x="0" y="0"/>
                <wp:positionH relativeFrom="column">
                  <wp:posOffset>852722</wp:posOffset>
                </wp:positionH>
                <wp:positionV relativeFrom="paragraph">
                  <wp:posOffset>1634242</wp:posOffset>
                </wp:positionV>
                <wp:extent cx="119269" cy="540689"/>
                <wp:effectExtent l="0" t="0" r="14605" b="12065"/>
                <wp:wrapNone/>
                <wp:docPr id="11" name="Left Brac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269" cy="540689"/>
                        </a:xfrm>
                        <a:prstGeom prst="lef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717769" id="Left Brace 11" o:spid="_x0000_s1026" type="#_x0000_t87" style="position:absolute;margin-left:67.15pt;margin-top:128.7pt;width:9.4pt;height:42.5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" adj="397" strokecolor="#4579b8 [3044]"/>
            </w:pict>
          </mc:Fallback>
        </mc:AlternateContent>
      </w:r>
      <w:r w:rsidR="00762D70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E57EADE" wp14:editId="55F59788">
                <wp:simplePos x="0" y="0"/>
                <wp:positionH relativeFrom="column">
                  <wp:posOffset>805401</wp:posOffset>
                </wp:positionH>
                <wp:positionV relativeFrom="paragraph">
                  <wp:posOffset>1101366</wp:posOffset>
                </wp:positionV>
                <wp:extent cx="174929" cy="469127"/>
                <wp:effectExtent l="0" t="0" r="15875" b="26670"/>
                <wp:wrapNone/>
                <wp:docPr id="6" name="Left Brac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929" cy="469127"/>
                        </a:xfrm>
                        <a:prstGeom prst="lef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1B6117" id="Left Brace 6" o:spid="_x0000_s1026" type="#_x0000_t87" style="position:absolute;margin-left:63.4pt;margin-top:86.7pt;width:13.75pt;height:36.9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" adj="671" strokecolor="#4579b8 [3044]"/>
            </w:pict>
          </mc:Fallback>
        </mc:AlternateContent>
      </w:r>
      <w:r w:rsidR="00762D70">
        <w:rPr>
          <w:noProof/>
        </w:rPr>
        <w:drawing>
          <wp:inline distT="0" distB="0" distL="0" distR="0" wp14:anchorId="3799CA2E" wp14:editId="3D455C69">
            <wp:extent cx="4768109" cy="431736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846947" cy="438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77981" w14:textId="77777777" w:rsidR="00C67685" w:rsidRDefault="00C67685" w:rsidP="00C67685">
      <w:pPr>
        <w:pStyle w:val="Heading2"/>
        <w:numPr>
          <w:ilvl w:val="1"/>
          <w:numId w:val="18"/>
        </w:numPr>
      </w:pPr>
      <w:bookmarkStart w:id="16" w:name="_Toc25660394"/>
      <w:proofErr w:type="spellStart"/>
      <w:r>
        <w:t>Ước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bookmarkEnd w:id="16"/>
      <w:proofErr w:type="spellEnd"/>
    </w:p>
    <w:p w14:paraId="27FD3084" w14:textId="77777777" w:rsidR="00C67685" w:rsidRDefault="00C67685" w:rsidP="00C67685">
      <w:pPr>
        <w:rPr>
          <w:i/>
          <w:iCs/>
        </w:rPr>
      </w:pPr>
      <w:proofErr w:type="spellStart"/>
      <w:r>
        <w:rPr>
          <w:i/>
          <w:iCs/>
        </w:rPr>
        <w:t>Từ</w:t>
      </w:r>
      <w:proofErr w:type="spellEnd"/>
      <w:r>
        <w:rPr>
          <w:i/>
          <w:iCs/>
        </w:rPr>
        <w:t xml:space="preserve"> WBS </w:t>
      </w:r>
      <w:proofErr w:type="spellStart"/>
      <w:r>
        <w:rPr>
          <w:i/>
          <w:iCs/>
        </w:rPr>
        <w:t>xác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định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đường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găng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và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cho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biết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thời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gian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cần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thiết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để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làm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dự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án</w:t>
      </w:r>
      <w:proofErr w:type="spellEnd"/>
      <w:r>
        <w:rPr>
          <w:i/>
          <w:iCs/>
        </w:rPr>
        <w:t>.</w:t>
      </w:r>
    </w:p>
    <w:p w14:paraId="373B0BF3" w14:textId="77777777" w:rsidR="00C67685" w:rsidRDefault="00C67685" w:rsidP="00C67685">
      <w:pPr>
        <w:pStyle w:val="ListParagraph"/>
        <w:numPr>
          <w:ilvl w:val="0"/>
          <w:numId w:val="30"/>
        </w:numPr>
      </w:pP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3 </w:t>
      </w:r>
      <w:proofErr w:type="spellStart"/>
      <w:r>
        <w:t>tháng</w:t>
      </w:r>
      <w:proofErr w:type="spellEnd"/>
      <w:r>
        <w:t>.</w:t>
      </w:r>
    </w:p>
    <w:p w14:paraId="6F463481" w14:textId="77777777" w:rsidR="00C67685" w:rsidRDefault="00C67685" w:rsidP="00C67685">
      <w:pPr>
        <w:pStyle w:val="Heading2"/>
        <w:numPr>
          <w:ilvl w:val="1"/>
          <w:numId w:val="18"/>
        </w:numPr>
      </w:pPr>
      <w:bookmarkStart w:id="17" w:name="_Toc25660395"/>
      <w:proofErr w:type="spellStart"/>
      <w:r>
        <w:t>Ước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rủi</w:t>
      </w:r>
      <w:proofErr w:type="spellEnd"/>
      <w:r>
        <w:t xml:space="preserve"> </w:t>
      </w:r>
      <w:proofErr w:type="spellStart"/>
      <w:r>
        <w:t>ro</w:t>
      </w:r>
      <w:bookmarkEnd w:id="17"/>
      <w:proofErr w:type="spellEnd"/>
    </w:p>
    <w:p w14:paraId="735920C9" w14:textId="77777777" w:rsidR="00C67685" w:rsidRDefault="00C67685" w:rsidP="00C67685">
      <w:pPr>
        <w:pStyle w:val="ListParagraph"/>
        <w:numPr>
          <w:ilvl w:val="0"/>
          <w:numId w:val="30"/>
        </w:numPr>
      </w:pP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xong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nhanh</w:t>
      </w:r>
      <w:proofErr w:type="spellEnd"/>
      <w:r>
        <w:t>.</w:t>
      </w:r>
    </w:p>
    <w:p w14:paraId="3D4BBCD3" w14:textId="75B43208" w:rsidR="00C67685" w:rsidRDefault="00C67685" w:rsidP="00C67685">
      <w:pPr>
        <w:pStyle w:val="ListParagraph"/>
        <w:numPr>
          <w:ilvl w:val="0"/>
          <w:numId w:val="30"/>
        </w:numPr>
      </w:pPr>
      <w:r>
        <w:t xml:space="preserve">Deadline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kịp</w:t>
      </w:r>
      <w:proofErr w:type="spellEnd"/>
      <w:r>
        <w:t>.</w:t>
      </w:r>
    </w:p>
    <w:p w14:paraId="1CF04835" w14:textId="5020B979" w:rsidR="00BD1962" w:rsidRDefault="00BD1962" w:rsidP="00C67685">
      <w:pPr>
        <w:pStyle w:val="ListParagraph"/>
        <w:numPr>
          <w:ilvl w:val="0"/>
          <w:numId w:val="30"/>
        </w:numPr>
      </w:pPr>
      <w:proofErr w:type="spellStart"/>
      <w:r>
        <w:lastRenderedPageBreak/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hacker </w:t>
      </w:r>
      <w:proofErr w:type="spellStart"/>
      <w:r>
        <w:t>phá</w:t>
      </w:r>
      <w:proofErr w:type="spellEnd"/>
      <w:r>
        <w:t xml:space="preserve"> </w:t>
      </w:r>
      <w:proofErr w:type="spellStart"/>
      <w:r>
        <w:t>hoại</w:t>
      </w:r>
      <w:proofErr w:type="spellEnd"/>
      <w:r>
        <w:t xml:space="preserve">, </w:t>
      </w:r>
      <w:proofErr w:type="spellStart"/>
      <w:r>
        <w:t>tuy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thấp</w:t>
      </w:r>
      <w:proofErr w:type="spellEnd"/>
      <w:r>
        <w:t>.</w:t>
      </w:r>
    </w:p>
    <w:p w14:paraId="127827CF" w14:textId="346B6583" w:rsidR="00BD1962" w:rsidRDefault="00BD1962" w:rsidP="00C67685">
      <w:pPr>
        <w:pStyle w:val="ListParagraph"/>
        <w:numPr>
          <w:ilvl w:val="0"/>
          <w:numId w:val="30"/>
        </w:numPr>
      </w:pP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tải</w:t>
      </w:r>
      <w:proofErr w:type="spellEnd"/>
      <w:r>
        <w:t>.</w:t>
      </w:r>
    </w:p>
    <w:p w14:paraId="1D97C398" w14:textId="77777777" w:rsidR="00C67685" w:rsidRDefault="00C67685" w:rsidP="00C67685">
      <w:pPr>
        <w:pStyle w:val="ListParagraph"/>
        <w:numPr>
          <w:ilvl w:val="0"/>
          <w:numId w:val="30"/>
        </w:numPr>
      </w:pPr>
      <w:r>
        <w:t>…</w:t>
      </w:r>
    </w:p>
    <w:p w14:paraId="623768FF" w14:textId="77777777" w:rsidR="00C67685" w:rsidRDefault="00C67685" w:rsidP="00C67685">
      <w:pPr>
        <w:pStyle w:val="Heading1"/>
        <w:numPr>
          <w:ilvl w:val="0"/>
          <w:numId w:val="18"/>
        </w:numPr>
      </w:pPr>
      <w:bookmarkStart w:id="18" w:name="_Toc25660396"/>
      <w:proofErr w:type="spellStart"/>
      <w:r>
        <w:t>Ước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thành</w:t>
      </w:r>
      <w:bookmarkEnd w:id="18"/>
      <w:proofErr w:type="spellEnd"/>
    </w:p>
    <w:p w14:paraId="6EEC10E9" w14:textId="22DE7101" w:rsidR="006C25DA" w:rsidRDefault="006C25DA" w:rsidP="006C25DA">
      <w:pPr>
        <w:pStyle w:val="ListParagraph"/>
        <w:numPr>
          <w:ilvl w:val="0"/>
          <w:numId w:val="36"/>
        </w:numPr>
        <w:rPr>
          <w:iCs/>
        </w:rPr>
      </w:pPr>
      <w:r>
        <w:rPr>
          <w:iCs/>
        </w:rPr>
        <w:t xml:space="preserve">Chi </w:t>
      </w:r>
      <w:proofErr w:type="spellStart"/>
      <w:r>
        <w:rPr>
          <w:iCs/>
        </w:rPr>
        <w:t>phí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phát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triển</w:t>
      </w:r>
      <w:proofErr w:type="spellEnd"/>
      <w:r>
        <w:rPr>
          <w:iCs/>
        </w:rPr>
        <w:t xml:space="preserve">: 100 </w:t>
      </w:r>
      <w:proofErr w:type="spellStart"/>
      <w:r>
        <w:rPr>
          <w:iCs/>
        </w:rPr>
        <w:t>triệu</w:t>
      </w:r>
      <w:proofErr w:type="spellEnd"/>
      <w:r>
        <w:rPr>
          <w:iCs/>
        </w:rPr>
        <w:t>.</w:t>
      </w:r>
    </w:p>
    <w:p w14:paraId="0BA54DA1" w14:textId="5E09390C" w:rsidR="006C25DA" w:rsidRDefault="006C25DA" w:rsidP="006C25DA">
      <w:pPr>
        <w:pStyle w:val="ListParagraph"/>
        <w:numPr>
          <w:ilvl w:val="0"/>
          <w:numId w:val="36"/>
        </w:numPr>
        <w:rPr>
          <w:iCs/>
        </w:rPr>
      </w:pPr>
      <w:r>
        <w:rPr>
          <w:iCs/>
        </w:rPr>
        <w:t xml:space="preserve">Chi </w:t>
      </w:r>
      <w:proofErr w:type="spellStart"/>
      <w:r>
        <w:rPr>
          <w:iCs/>
        </w:rPr>
        <w:t>phí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kiểm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thử</w:t>
      </w:r>
      <w:proofErr w:type="spellEnd"/>
      <w:r>
        <w:rPr>
          <w:iCs/>
        </w:rPr>
        <w:t xml:space="preserve">: 70 </w:t>
      </w:r>
      <w:proofErr w:type="spellStart"/>
      <w:r>
        <w:rPr>
          <w:iCs/>
        </w:rPr>
        <w:t>triệu</w:t>
      </w:r>
      <w:proofErr w:type="spellEnd"/>
      <w:r>
        <w:rPr>
          <w:iCs/>
        </w:rPr>
        <w:t>.</w:t>
      </w:r>
    </w:p>
    <w:p w14:paraId="224AE052" w14:textId="030425B8" w:rsidR="006C25DA" w:rsidRDefault="006C25DA" w:rsidP="006C25DA">
      <w:pPr>
        <w:pStyle w:val="ListParagraph"/>
        <w:numPr>
          <w:ilvl w:val="0"/>
          <w:numId w:val="36"/>
        </w:numPr>
        <w:rPr>
          <w:iCs/>
        </w:rPr>
      </w:pPr>
      <w:r>
        <w:rPr>
          <w:iCs/>
        </w:rPr>
        <w:t xml:space="preserve">Chi </w:t>
      </w:r>
      <w:proofErr w:type="spellStart"/>
      <w:r>
        <w:rPr>
          <w:iCs/>
        </w:rPr>
        <w:t>phí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vận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hành</w:t>
      </w:r>
      <w:proofErr w:type="spellEnd"/>
      <w:r>
        <w:rPr>
          <w:iCs/>
        </w:rPr>
        <w:t xml:space="preserve">, </w:t>
      </w:r>
      <w:proofErr w:type="spellStart"/>
      <w:r>
        <w:rPr>
          <w:iCs/>
        </w:rPr>
        <w:t>quản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lý</w:t>
      </w:r>
      <w:proofErr w:type="spellEnd"/>
      <w:r>
        <w:rPr>
          <w:iCs/>
        </w:rPr>
        <w:t xml:space="preserve">, </w:t>
      </w:r>
      <w:proofErr w:type="spellStart"/>
      <w:r>
        <w:rPr>
          <w:iCs/>
        </w:rPr>
        <w:t>hành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chính</w:t>
      </w:r>
      <w:proofErr w:type="spellEnd"/>
      <w:r>
        <w:rPr>
          <w:iCs/>
        </w:rPr>
        <w:t xml:space="preserve">: 50 </w:t>
      </w:r>
      <w:proofErr w:type="spellStart"/>
      <w:r>
        <w:rPr>
          <w:iCs/>
        </w:rPr>
        <w:t>triệu</w:t>
      </w:r>
      <w:proofErr w:type="spellEnd"/>
      <w:r>
        <w:rPr>
          <w:iCs/>
        </w:rPr>
        <w:t>.</w:t>
      </w:r>
    </w:p>
    <w:p w14:paraId="4276DA47" w14:textId="16AC2122" w:rsidR="006C25DA" w:rsidRDefault="006C25DA" w:rsidP="006C25DA">
      <w:pPr>
        <w:pStyle w:val="ListParagraph"/>
        <w:numPr>
          <w:ilvl w:val="0"/>
          <w:numId w:val="36"/>
        </w:numPr>
        <w:rPr>
          <w:iCs/>
        </w:rPr>
      </w:pPr>
      <w:r>
        <w:rPr>
          <w:iCs/>
        </w:rPr>
        <w:t xml:space="preserve">Chi </w:t>
      </w:r>
      <w:proofErr w:type="spellStart"/>
      <w:r>
        <w:rPr>
          <w:iCs/>
        </w:rPr>
        <w:t>phí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kinh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doanh</w:t>
      </w:r>
      <w:proofErr w:type="spellEnd"/>
      <w:r>
        <w:rPr>
          <w:iCs/>
        </w:rPr>
        <w:t xml:space="preserve">, </w:t>
      </w:r>
      <w:proofErr w:type="spellStart"/>
      <w:r>
        <w:rPr>
          <w:iCs/>
        </w:rPr>
        <w:t>quảng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cáo</w:t>
      </w:r>
      <w:proofErr w:type="spellEnd"/>
      <w:r>
        <w:rPr>
          <w:iCs/>
        </w:rPr>
        <w:t xml:space="preserve">, </w:t>
      </w:r>
      <w:proofErr w:type="spellStart"/>
      <w:r>
        <w:rPr>
          <w:iCs/>
        </w:rPr>
        <w:t>tiếp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thị</w:t>
      </w:r>
      <w:proofErr w:type="spellEnd"/>
      <w:r>
        <w:rPr>
          <w:iCs/>
        </w:rPr>
        <w:t xml:space="preserve">: 50 </w:t>
      </w:r>
      <w:proofErr w:type="spellStart"/>
      <w:r>
        <w:rPr>
          <w:iCs/>
        </w:rPr>
        <w:t>triệu</w:t>
      </w:r>
      <w:proofErr w:type="spellEnd"/>
      <w:r>
        <w:rPr>
          <w:iCs/>
        </w:rPr>
        <w:t>.</w:t>
      </w:r>
    </w:p>
    <w:p w14:paraId="647FD989" w14:textId="4B21B682" w:rsidR="006C25DA" w:rsidRDefault="006C25DA" w:rsidP="006C25DA">
      <w:pPr>
        <w:pStyle w:val="ListParagraph"/>
        <w:numPr>
          <w:ilvl w:val="0"/>
          <w:numId w:val="36"/>
        </w:numPr>
        <w:rPr>
          <w:iCs/>
        </w:rPr>
      </w:pPr>
      <w:r>
        <w:rPr>
          <w:iCs/>
        </w:rPr>
        <w:t xml:space="preserve">Chi </w:t>
      </w:r>
      <w:proofErr w:type="spellStart"/>
      <w:r>
        <w:rPr>
          <w:iCs/>
        </w:rPr>
        <w:t>phí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phát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sinh</w:t>
      </w:r>
      <w:proofErr w:type="spellEnd"/>
      <w:r>
        <w:rPr>
          <w:iCs/>
        </w:rPr>
        <w:t xml:space="preserve">: 30 </w:t>
      </w:r>
      <w:proofErr w:type="spellStart"/>
      <w:r>
        <w:rPr>
          <w:iCs/>
        </w:rPr>
        <w:t>triệu</w:t>
      </w:r>
      <w:proofErr w:type="spellEnd"/>
      <w:r>
        <w:rPr>
          <w:iCs/>
        </w:rPr>
        <w:t>.</w:t>
      </w:r>
    </w:p>
    <w:p w14:paraId="6763880B" w14:textId="08D51777" w:rsidR="006C25DA" w:rsidRPr="006C25DA" w:rsidRDefault="006C25DA" w:rsidP="006C25DA">
      <w:pPr>
        <w:pStyle w:val="ListParagraph"/>
        <w:numPr>
          <w:ilvl w:val="0"/>
          <w:numId w:val="37"/>
        </w:numPr>
        <w:rPr>
          <w:iCs/>
        </w:rPr>
      </w:pPr>
      <w:proofErr w:type="spellStart"/>
      <w:r>
        <w:rPr>
          <w:iCs/>
        </w:rPr>
        <w:t>Tổng</w:t>
      </w:r>
      <w:proofErr w:type="spellEnd"/>
      <w:r>
        <w:rPr>
          <w:iCs/>
        </w:rPr>
        <w:t xml:space="preserve"> chi </w:t>
      </w:r>
      <w:proofErr w:type="spellStart"/>
      <w:r>
        <w:rPr>
          <w:iCs/>
        </w:rPr>
        <w:t>phí</w:t>
      </w:r>
      <w:proofErr w:type="spellEnd"/>
      <w:r>
        <w:rPr>
          <w:iCs/>
        </w:rPr>
        <w:t xml:space="preserve">: 300 </w:t>
      </w:r>
      <w:proofErr w:type="spellStart"/>
      <w:r>
        <w:rPr>
          <w:iCs/>
        </w:rPr>
        <w:t>triệu</w:t>
      </w:r>
      <w:proofErr w:type="spellEnd"/>
      <w:r>
        <w:rPr>
          <w:iCs/>
        </w:rPr>
        <w:t>.</w:t>
      </w:r>
    </w:p>
    <w:p w14:paraId="5E0259C7" w14:textId="77777777" w:rsidR="00C67685" w:rsidRDefault="00C67685" w:rsidP="00C67685">
      <w:pPr>
        <w:pStyle w:val="Heading1"/>
        <w:numPr>
          <w:ilvl w:val="0"/>
          <w:numId w:val="18"/>
        </w:numPr>
      </w:pPr>
      <w:bookmarkStart w:id="19" w:name="_Toc25660397"/>
      <w:proofErr w:type="spellStart"/>
      <w:r>
        <w:t>Ước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chất</w:t>
      </w:r>
      <w:proofErr w:type="spellEnd"/>
      <w:r>
        <w:t xml:space="preserve"> </w:t>
      </w:r>
      <w:proofErr w:type="spellStart"/>
      <w:r>
        <w:t>lượng</w:t>
      </w:r>
      <w:bookmarkEnd w:id="19"/>
      <w:proofErr w:type="spellEnd"/>
    </w:p>
    <w:p w14:paraId="1B3B0EFF" w14:textId="77777777" w:rsidR="00C67685" w:rsidRPr="00FA2582" w:rsidRDefault="00C67685" w:rsidP="00FA2582">
      <w:pPr>
        <w:pStyle w:val="ListParagraph"/>
        <w:numPr>
          <w:ilvl w:val="0"/>
          <w:numId w:val="38"/>
        </w:numPr>
        <w:rPr>
          <w:iCs/>
        </w:rPr>
      </w:pPr>
      <w:proofErr w:type="spellStart"/>
      <w:r w:rsidRPr="00FA2582">
        <w:rPr>
          <w:iCs/>
        </w:rPr>
        <w:t>Ước</w:t>
      </w:r>
      <w:proofErr w:type="spellEnd"/>
      <w:r w:rsidRPr="00FA2582">
        <w:rPr>
          <w:iCs/>
        </w:rPr>
        <w:t xml:space="preserve"> </w:t>
      </w:r>
      <w:proofErr w:type="spellStart"/>
      <w:r w:rsidRPr="00FA2582">
        <w:rPr>
          <w:iCs/>
        </w:rPr>
        <w:t>lượng</w:t>
      </w:r>
      <w:proofErr w:type="spellEnd"/>
      <w:r w:rsidRPr="00FA2582">
        <w:rPr>
          <w:iCs/>
        </w:rPr>
        <w:t xml:space="preserve"> </w:t>
      </w:r>
      <w:proofErr w:type="spellStart"/>
      <w:r w:rsidRPr="00FA2582">
        <w:rPr>
          <w:iCs/>
        </w:rPr>
        <w:t>số</w:t>
      </w:r>
      <w:proofErr w:type="spellEnd"/>
      <w:r w:rsidRPr="00FA2582">
        <w:rPr>
          <w:iCs/>
        </w:rPr>
        <w:t xml:space="preserve"> </w:t>
      </w:r>
      <w:proofErr w:type="spellStart"/>
      <w:r w:rsidRPr="00FA2582">
        <w:rPr>
          <w:iCs/>
        </w:rPr>
        <w:t>dòng</w:t>
      </w:r>
      <w:proofErr w:type="spellEnd"/>
      <w:r w:rsidRPr="00FA2582">
        <w:rPr>
          <w:iCs/>
        </w:rPr>
        <w:t xml:space="preserve"> code: 4000.</w:t>
      </w:r>
    </w:p>
    <w:p w14:paraId="43BB0F19" w14:textId="77777777" w:rsidR="00C67685" w:rsidRPr="00FA2582" w:rsidRDefault="00C67685" w:rsidP="00FA2582">
      <w:pPr>
        <w:pStyle w:val="ListParagraph"/>
        <w:numPr>
          <w:ilvl w:val="0"/>
          <w:numId w:val="38"/>
        </w:numPr>
        <w:rPr>
          <w:iCs/>
        </w:rPr>
      </w:pPr>
      <w:proofErr w:type="spellStart"/>
      <w:r w:rsidRPr="00FA2582">
        <w:rPr>
          <w:iCs/>
        </w:rPr>
        <w:t>Ước</w:t>
      </w:r>
      <w:proofErr w:type="spellEnd"/>
      <w:r w:rsidRPr="00FA2582">
        <w:rPr>
          <w:iCs/>
        </w:rPr>
        <w:t xml:space="preserve"> </w:t>
      </w:r>
      <w:proofErr w:type="spellStart"/>
      <w:r w:rsidRPr="00FA2582">
        <w:rPr>
          <w:iCs/>
        </w:rPr>
        <w:t>lượng</w:t>
      </w:r>
      <w:proofErr w:type="spellEnd"/>
      <w:r w:rsidRPr="00FA2582">
        <w:rPr>
          <w:iCs/>
        </w:rPr>
        <w:t xml:space="preserve"> </w:t>
      </w:r>
      <w:proofErr w:type="spellStart"/>
      <w:r w:rsidRPr="00FA2582">
        <w:rPr>
          <w:iCs/>
        </w:rPr>
        <w:t>số</w:t>
      </w:r>
      <w:proofErr w:type="spellEnd"/>
      <w:r w:rsidRPr="00FA2582">
        <w:rPr>
          <w:iCs/>
        </w:rPr>
        <w:t xml:space="preserve"> </w:t>
      </w:r>
      <w:proofErr w:type="gramStart"/>
      <w:r w:rsidRPr="00FA2582">
        <w:rPr>
          <w:iCs/>
        </w:rPr>
        <w:t>testcase :</w:t>
      </w:r>
      <w:proofErr w:type="gramEnd"/>
      <w:r w:rsidRPr="00FA2582">
        <w:rPr>
          <w:iCs/>
        </w:rPr>
        <w:t xml:space="preserve"> 10000000.</w:t>
      </w:r>
    </w:p>
    <w:p w14:paraId="7A3F1057" w14:textId="77777777" w:rsidR="00C67685" w:rsidRPr="00FA2582" w:rsidRDefault="00C67685" w:rsidP="00FA2582">
      <w:pPr>
        <w:pStyle w:val="ListParagraph"/>
        <w:numPr>
          <w:ilvl w:val="0"/>
          <w:numId w:val="38"/>
        </w:numPr>
        <w:rPr>
          <w:iCs/>
          <w:lang w:val="fr-FR"/>
        </w:rPr>
      </w:pPr>
      <w:r w:rsidRPr="00FA2582">
        <w:rPr>
          <w:iCs/>
          <w:lang w:val="fr-FR"/>
        </w:rPr>
        <w:t xml:space="preserve">Qui </w:t>
      </w:r>
      <w:proofErr w:type="spellStart"/>
      <w:r w:rsidRPr="00FA2582">
        <w:rPr>
          <w:iCs/>
          <w:lang w:val="fr-FR"/>
        </w:rPr>
        <w:t>định</w:t>
      </w:r>
      <w:proofErr w:type="spellEnd"/>
      <w:r w:rsidRPr="00FA2582">
        <w:rPr>
          <w:iCs/>
          <w:lang w:val="fr-FR"/>
        </w:rPr>
        <w:t xml:space="preserve"> </w:t>
      </w:r>
      <w:proofErr w:type="spellStart"/>
      <w:r w:rsidRPr="00FA2582">
        <w:rPr>
          <w:iCs/>
          <w:lang w:val="fr-FR"/>
        </w:rPr>
        <w:t>số</w:t>
      </w:r>
      <w:proofErr w:type="spellEnd"/>
      <w:r w:rsidRPr="00FA2582">
        <w:rPr>
          <w:iCs/>
          <w:lang w:val="fr-FR"/>
        </w:rPr>
        <w:t xml:space="preserve"> </w:t>
      </w:r>
      <w:proofErr w:type="spellStart"/>
      <w:r w:rsidRPr="00FA2582">
        <w:rPr>
          <w:iCs/>
          <w:lang w:val="fr-FR"/>
        </w:rPr>
        <w:t>dòng</w:t>
      </w:r>
      <w:proofErr w:type="spellEnd"/>
      <w:r w:rsidRPr="00FA2582">
        <w:rPr>
          <w:iCs/>
          <w:lang w:val="fr-FR"/>
        </w:rPr>
        <w:t xml:space="preserve"> comment </w:t>
      </w:r>
      <w:proofErr w:type="spellStart"/>
      <w:r w:rsidRPr="00FA2582">
        <w:rPr>
          <w:iCs/>
          <w:lang w:val="fr-FR"/>
        </w:rPr>
        <w:t>trên</w:t>
      </w:r>
      <w:proofErr w:type="spellEnd"/>
      <w:r w:rsidRPr="00FA2582">
        <w:rPr>
          <w:iCs/>
          <w:lang w:val="fr-FR"/>
        </w:rPr>
        <w:t xml:space="preserve"> </w:t>
      </w:r>
      <w:proofErr w:type="spellStart"/>
      <w:r w:rsidRPr="00FA2582">
        <w:rPr>
          <w:iCs/>
          <w:lang w:val="fr-FR"/>
        </w:rPr>
        <w:t>mỗi</w:t>
      </w:r>
      <w:proofErr w:type="spellEnd"/>
      <w:r w:rsidRPr="00FA2582">
        <w:rPr>
          <w:iCs/>
          <w:lang w:val="fr-FR"/>
        </w:rPr>
        <w:t xml:space="preserve"> </w:t>
      </w:r>
      <w:proofErr w:type="spellStart"/>
      <w:r w:rsidRPr="00FA2582">
        <w:rPr>
          <w:iCs/>
          <w:lang w:val="fr-FR"/>
        </w:rPr>
        <w:t>Kloc</w:t>
      </w:r>
      <w:proofErr w:type="spellEnd"/>
      <w:r w:rsidRPr="00FA2582">
        <w:rPr>
          <w:iCs/>
          <w:lang w:val="fr-FR"/>
        </w:rPr>
        <w:t xml:space="preserve"> : </w:t>
      </w:r>
      <w:proofErr w:type="spellStart"/>
      <w:r w:rsidRPr="00FA2582">
        <w:rPr>
          <w:iCs/>
          <w:lang w:val="fr-FR"/>
        </w:rPr>
        <w:t>ít</w:t>
      </w:r>
      <w:proofErr w:type="spellEnd"/>
      <w:r w:rsidRPr="00FA2582">
        <w:rPr>
          <w:iCs/>
          <w:lang w:val="fr-FR"/>
        </w:rPr>
        <w:t xml:space="preserve"> </w:t>
      </w:r>
      <w:proofErr w:type="spellStart"/>
      <w:r w:rsidRPr="00FA2582">
        <w:rPr>
          <w:iCs/>
          <w:lang w:val="fr-FR"/>
        </w:rPr>
        <w:t>nhật</w:t>
      </w:r>
      <w:proofErr w:type="spellEnd"/>
      <w:r w:rsidRPr="00FA2582">
        <w:rPr>
          <w:iCs/>
          <w:lang w:val="fr-FR"/>
        </w:rPr>
        <w:t xml:space="preserve"> 5 </w:t>
      </w:r>
      <w:proofErr w:type="spellStart"/>
      <w:r w:rsidRPr="00FA2582">
        <w:rPr>
          <w:iCs/>
          <w:lang w:val="fr-FR"/>
        </w:rPr>
        <w:t>dòng</w:t>
      </w:r>
      <w:proofErr w:type="spellEnd"/>
      <w:r w:rsidRPr="00FA2582">
        <w:rPr>
          <w:iCs/>
          <w:lang w:val="fr-FR"/>
        </w:rPr>
        <w:t xml:space="preserve"> 1 comment.</w:t>
      </w:r>
    </w:p>
    <w:p w14:paraId="6062C6C6" w14:textId="77777777" w:rsidR="00C67685" w:rsidRPr="00FA2582" w:rsidRDefault="00C67685" w:rsidP="00FA2582">
      <w:pPr>
        <w:pStyle w:val="ListParagraph"/>
        <w:numPr>
          <w:ilvl w:val="0"/>
          <w:numId w:val="38"/>
        </w:numPr>
        <w:rPr>
          <w:iCs/>
          <w:lang w:val="fr-FR"/>
        </w:rPr>
      </w:pPr>
      <w:r w:rsidRPr="00FA2582">
        <w:rPr>
          <w:iCs/>
          <w:lang w:val="fr-FR"/>
        </w:rPr>
        <w:t xml:space="preserve">Qui </w:t>
      </w:r>
      <w:proofErr w:type="spellStart"/>
      <w:r w:rsidRPr="00FA2582">
        <w:rPr>
          <w:iCs/>
          <w:lang w:val="fr-FR"/>
        </w:rPr>
        <w:t>định</w:t>
      </w:r>
      <w:proofErr w:type="spellEnd"/>
      <w:r w:rsidRPr="00FA2582">
        <w:rPr>
          <w:iCs/>
          <w:lang w:val="fr-FR"/>
        </w:rPr>
        <w:t xml:space="preserve"> </w:t>
      </w:r>
      <w:proofErr w:type="spellStart"/>
      <w:r w:rsidRPr="00FA2582">
        <w:rPr>
          <w:iCs/>
          <w:lang w:val="fr-FR"/>
        </w:rPr>
        <w:t>về</w:t>
      </w:r>
      <w:proofErr w:type="spellEnd"/>
      <w:r w:rsidRPr="00FA2582">
        <w:rPr>
          <w:iCs/>
          <w:lang w:val="fr-FR"/>
        </w:rPr>
        <w:t xml:space="preserve"> </w:t>
      </w:r>
      <w:proofErr w:type="spellStart"/>
      <w:r w:rsidRPr="00FA2582">
        <w:rPr>
          <w:iCs/>
          <w:lang w:val="fr-FR"/>
        </w:rPr>
        <w:t>số</w:t>
      </w:r>
      <w:proofErr w:type="spellEnd"/>
      <w:r w:rsidRPr="00FA2582">
        <w:rPr>
          <w:iCs/>
          <w:lang w:val="fr-FR"/>
        </w:rPr>
        <w:t xml:space="preserve"> unit test, automation test : test &gt;1000.</w:t>
      </w:r>
    </w:p>
    <w:p w14:paraId="48708CCB" w14:textId="77777777" w:rsidR="00C67685" w:rsidRDefault="00C67685" w:rsidP="00C67685">
      <w:pPr>
        <w:pStyle w:val="Heading1"/>
        <w:numPr>
          <w:ilvl w:val="0"/>
          <w:numId w:val="18"/>
        </w:numPr>
      </w:pPr>
      <w:bookmarkStart w:id="20" w:name="_Toc25660398"/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bookmarkEnd w:id="20"/>
      <w:proofErr w:type="spellEnd"/>
      <w:r>
        <w:t xml:space="preserve"> </w:t>
      </w:r>
    </w:p>
    <w:p w14:paraId="20D6330C" w14:textId="77777777" w:rsidR="00C67685" w:rsidRDefault="00C67685" w:rsidP="00C67685">
      <w:pPr>
        <w:pStyle w:val="Heading2"/>
        <w:numPr>
          <w:ilvl w:val="1"/>
          <w:numId w:val="18"/>
        </w:numPr>
        <w:rPr>
          <w:lang w:eastAsia="en-US" w:bidi="ar-SA"/>
        </w:rPr>
      </w:pPr>
      <w:bookmarkStart w:id="21" w:name="_Toc25660399"/>
      <w:proofErr w:type="spellStart"/>
      <w:r>
        <w:rPr>
          <w:lang w:eastAsia="en-US" w:bidi="ar-SA"/>
        </w:rPr>
        <w:t>Mô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hình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tích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hợp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phần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cứng</w:t>
      </w:r>
      <w:proofErr w:type="spellEnd"/>
      <w:r>
        <w:rPr>
          <w:lang w:eastAsia="en-US" w:bidi="ar-SA"/>
        </w:rPr>
        <w:t>/</w:t>
      </w:r>
      <w:proofErr w:type="spellStart"/>
      <w:r>
        <w:rPr>
          <w:lang w:eastAsia="en-US" w:bidi="ar-SA"/>
        </w:rPr>
        <w:t>phần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mềm</w:t>
      </w:r>
      <w:bookmarkEnd w:id="21"/>
      <w:proofErr w:type="spellEnd"/>
    </w:p>
    <w:p w14:paraId="54710B08" w14:textId="77777777" w:rsidR="00C67685" w:rsidRDefault="00C67685" w:rsidP="00C67685">
      <w:pPr>
        <w:pStyle w:val="ListParagraph"/>
        <w:numPr>
          <w:ilvl w:val="0"/>
          <w:numId w:val="31"/>
        </w:numPr>
        <w:rPr>
          <w:lang w:eastAsia="en-US" w:bidi="ar-SA"/>
        </w:rPr>
      </w:pPr>
      <w:proofErr w:type="spellStart"/>
      <w:r>
        <w:rPr>
          <w:lang w:eastAsia="en-US" w:bidi="ar-SA"/>
        </w:rPr>
        <w:t>Tích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hợp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phần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mềm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vào</w:t>
      </w:r>
      <w:proofErr w:type="spellEnd"/>
      <w:r>
        <w:rPr>
          <w:lang w:eastAsia="en-US" w:bidi="ar-SA"/>
        </w:rPr>
        <w:t xml:space="preserve"> webpage, </w:t>
      </w:r>
      <w:proofErr w:type="spellStart"/>
      <w:proofErr w:type="gramStart"/>
      <w:r>
        <w:rPr>
          <w:lang w:eastAsia="en-US" w:bidi="ar-SA"/>
        </w:rPr>
        <w:t>facebookPage</w:t>
      </w:r>
      <w:proofErr w:type="spellEnd"/>
      <w:r>
        <w:rPr>
          <w:lang w:eastAsia="en-US" w:bidi="ar-SA"/>
        </w:rPr>
        <w:t>,…</w:t>
      </w:r>
      <w:proofErr w:type="gramEnd"/>
    </w:p>
    <w:p w14:paraId="0FC10A2D" w14:textId="77777777" w:rsidR="00C67685" w:rsidRDefault="00C67685" w:rsidP="00C67685">
      <w:pPr>
        <w:pStyle w:val="ListParagraph"/>
        <w:numPr>
          <w:ilvl w:val="0"/>
          <w:numId w:val="31"/>
        </w:numPr>
        <w:rPr>
          <w:lang w:eastAsia="en-US" w:bidi="ar-SA"/>
        </w:rPr>
      </w:pPr>
      <w:proofErr w:type="spellStart"/>
      <w:r>
        <w:rPr>
          <w:lang w:eastAsia="en-US" w:bidi="ar-SA"/>
        </w:rPr>
        <w:t>Tích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hợp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trên</w:t>
      </w:r>
      <w:proofErr w:type="spellEnd"/>
      <w:r>
        <w:rPr>
          <w:lang w:eastAsia="en-US" w:bidi="ar-SA"/>
        </w:rPr>
        <w:t xml:space="preserve"> app android, </w:t>
      </w:r>
      <w:proofErr w:type="spellStart"/>
      <w:r>
        <w:rPr>
          <w:lang w:eastAsia="en-US" w:bidi="ar-SA"/>
        </w:rPr>
        <w:t>ios</w:t>
      </w:r>
      <w:proofErr w:type="spellEnd"/>
      <w:r>
        <w:rPr>
          <w:lang w:eastAsia="en-US" w:bidi="ar-SA"/>
        </w:rPr>
        <w:t>…</w:t>
      </w:r>
    </w:p>
    <w:p w14:paraId="7BB012C5" w14:textId="77777777" w:rsidR="00C67685" w:rsidRDefault="00C67685" w:rsidP="00C67685">
      <w:pPr>
        <w:pStyle w:val="Heading2"/>
        <w:numPr>
          <w:ilvl w:val="1"/>
          <w:numId w:val="18"/>
        </w:numPr>
        <w:rPr>
          <w:lang w:eastAsia="en-US" w:bidi="ar-SA"/>
        </w:rPr>
      </w:pPr>
      <w:bookmarkStart w:id="22" w:name="_Toc25660400"/>
      <w:r>
        <w:rPr>
          <w:lang w:eastAsia="en-US" w:bidi="ar-SA"/>
        </w:rPr>
        <w:lastRenderedPageBreak/>
        <w:t xml:space="preserve">Giao </w:t>
      </w:r>
      <w:proofErr w:type="spellStart"/>
      <w:r>
        <w:rPr>
          <w:lang w:eastAsia="en-US" w:bidi="ar-SA"/>
        </w:rPr>
        <w:t>diện</w:t>
      </w:r>
      <w:bookmarkEnd w:id="22"/>
      <w:proofErr w:type="spellEnd"/>
    </w:p>
    <w:p w14:paraId="2CCD1923" w14:textId="76F31530" w:rsidR="00C67685" w:rsidRDefault="00C67685" w:rsidP="004311D0">
      <w:pPr>
        <w:jc w:val="center"/>
        <w:rPr>
          <w:lang w:eastAsia="en-US" w:bidi="ar-SA"/>
        </w:rPr>
      </w:pPr>
      <w:r>
        <w:rPr>
          <w:noProof/>
        </w:rPr>
        <w:drawing>
          <wp:inline distT="0" distB="0" distL="0" distR="0" wp14:anchorId="05012947" wp14:editId="56A46501">
            <wp:extent cx="4898004" cy="3709087"/>
            <wp:effectExtent l="0" t="0" r="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0524" cy="3726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4A1A12" w14:textId="77777777" w:rsidR="00C67685" w:rsidRDefault="00C67685" w:rsidP="00C67685">
      <w:pPr>
        <w:jc w:val="center"/>
        <w:rPr>
          <w:lang w:eastAsia="en-US" w:bidi="ar-SA"/>
        </w:rPr>
      </w:pPr>
      <w:r>
        <w:rPr>
          <w:lang w:eastAsia="en-US" w:bidi="ar-SA"/>
        </w:rPr>
        <w:t xml:space="preserve">Giao </w:t>
      </w:r>
      <w:proofErr w:type="spellStart"/>
      <w:r>
        <w:rPr>
          <w:lang w:eastAsia="en-US" w:bidi="ar-SA"/>
        </w:rPr>
        <w:t>diện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trên</w:t>
      </w:r>
      <w:proofErr w:type="spellEnd"/>
      <w:r>
        <w:rPr>
          <w:lang w:eastAsia="en-US" w:bidi="ar-SA"/>
        </w:rPr>
        <w:t xml:space="preserve"> app </w:t>
      </w:r>
      <w:proofErr w:type="spellStart"/>
      <w:r>
        <w:rPr>
          <w:lang w:eastAsia="en-US" w:bidi="ar-SA"/>
        </w:rPr>
        <w:t>adroid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và</w:t>
      </w:r>
      <w:proofErr w:type="spellEnd"/>
      <w:r>
        <w:rPr>
          <w:lang w:eastAsia="en-US" w:bidi="ar-SA"/>
        </w:rPr>
        <w:t xml:space="preserve"> IOS.</w:t>
      </w:r>
    </w:p>
    <w:p w14:paraId="5CD713E2" w14:textId="512A4A42" w:rsidR="00C67685" w:rsidRDefault="00C67685" w:rsidP="00C67685">
      <w:pPr>
        <w:jc w:val="center"/>
        <w:rPr>
          <w:lang w:eastAsia="en-US" w:bidi="ar-SA"/>
        </w:rPr>
      </w:pPr>
      <w:r>
        <w:rPr>
          <w:noProof/>
        </w:rPr>
        <w:drawing>
          <wp:inline distT="0" distB="0" distL="0" distR="0" wp14:anchorId="1899377A" wp14:editId="16108E98">
            <wp:extent cx="4786686" cy="3902990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2136" cy="3915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229BCB" w14:textId="77777777" w:rsidR="00C67685" w:rsidRDefault="00C67685" w:rsidP="00C67685">
      <w:pPr>
        <w:jc w:val="center"/>
        <w:rPr>
          <w:lang w:eastAsia="en-US" w:bidi="ar-SA"/>
        </w:rPr>
      </w:pPr>
      <w:r>
        <w:rPr>
          <w:lang w:eastAsia="en-US" w:bidi="ar-SA"/>
        </w:rPr>
        <w:t xml:space="preserve">Chatbot AI </w:t>
      </w:r>
      <w:proofErr w:type="spellStart"/>
      <w:r>
        <w:rPr>
          <w:lang w:eastAsia="en-US" w:bidi="ar-SA"/>
        </w:rPr>
        <w:t>xác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định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thắc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mắc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của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ngườ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dân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và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trả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lời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nhanh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chóng</w:t>
      </w:r>
      <w:proofErr w:type="spellEnd"/>
      <w:r>
        <w:rPr>
          <w:lang w:eastAsia="en-US" w:bidi="ar-SA"/>
        </w:rPr>
        <w:t>.</w:t>
      </w:r>
    </w:p>
    <w:p w14:paraId="44BF9AA8" w14:textId="61033745" w:rsidR="00C67685" w:rsidRDefault="00C67685" w:rsidP="00C67685">
      <w:pPr>
        <w:jc w:val="center"/>
        <w:rPr>
          <w:lang w:eastAsia="en-US" w:bidi="ar-SA"/>
        </w:rPr>
      </w:pPr>
      <w:r>
        <w:rPr>
          <w:noProof/>
        </w:rPr>
        <w:lastRenderedPageBreak/>
        <w:drawing>
          <wp:inline distT="0" distB="0" distL="0" distR="0" wp14:anchorId="48F1FD04" wp14:editId="404C14B7">
            <wp:extent cx="4786686" cy="3853896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6866" cy="387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9CE5B1" w14:textId="128C7109" w:rsidR="00C67685" w:rsidRDefault="00C67685" w:rsidP="00C67685">
      <w:pPr>
        <w:jc w:val="center"/>
        <w:rPr>
          <w:lang w:eastAsia="en-US" w:bidi="ar-SA"/>
        </w:rPr>
      </w:pPr>
      <w:r>
        <w:rPr>
          <w:lang w:eastAsia="en-US" w:bidi="ar-SA"/>
        </w:rPr>
        <w:t xml:space="preserve">Giao </w:t>
      </w:r>
      <w:proofErr w:type="spellStart"/>
      <w:r>
        <w:rPr>
          <w:lang w:eastAsia="en-US" w:bidi="ar-SA"/>
        </w:rPr>
        <w:t>điện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chính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trên</w:t>
      </w:r>
      <w:proofErr w:type="spellEnd"/>
      <w:r>
        <w:rPr>
          <w:lang w:eastAsia="en-US" w:bidi="ar-SA"/>
        </w:rPr>
        <w:t xml:space="preserve"> app.</w:t>
      </w:r>
    </w:p>
    <w:p w14:paraId="629BA638" w14:textId="77777777" w:rsidR="004311D0" w:rsidRDefault="004311D0" w:rsidP="00C67685">
      <w:pPr>
        <w:jc w:val="center"/>
        <w:rPr>
          <w:lang w:eastAsia="en-US" w:bidi="ar-SA"/>
        </w:rPr>
      </w:pPr>
    </w:p>
    <w:p w14:paraId="7E7ED35F" w14:textId="2A660434" w:rsidR="004311D0" w:rsidRDefault="004311D0" w:rsidP="004311D0">
      <w:pPr>
        <w:pStyle w:val="Heading2"/>
        <w:numPr>
          <w:ilvl w:val="1"/>
          <w:numId w:val="18"/>
        </w:numPr>
        <w:rPr>
          <w:lang w:eastAsia="en-US" w:bidi="ar-SA"/>
        </w:rPr>
      </w:pPr>
      <w:bookmarkStart w:id="23" w:name="_Toc25660401"/>
      <w:r>
        <w:rPr>
          <w:noProof/>
        </w:rPr>
        <w:drawing>
          <wp:anchor distT="0" distB="0" distL="114300" distR="114300" simplePos="0" relativeHeight="251660288" behindDoc="0" locked="0" layoutInCell="1" allowOverlap="1" wp14:anchorId="4835E674" wp14:editId="3BA03A5A">
            <wp:simplePos x="0" y="0"/>
            <wp:positionH relativeFrom="margin">
              <wp:align>center</wp:align>
            </wp:positionH>
            <wp:positionV relativeFrom="paragraph">
              <wp:posOffset>558165</wp:posOffset>
            </wp:positionV>
            <wp:extent cx="5001260" cy="3188335"/>
            <wp:effectExtent l="0" t="0" r="889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1260" cy="3188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C67685">
        <w:rPr>
          <w:lang w:eastAsia="en-US" w:bidi="ar-SA"/>
        </w:rPr>
        <w:t>Cơ</w:t>
      </w:r>
      <w:proofErr w:type="spellEnd"/>
      <w:r w:rsidR="00C67685">
        <w:rPr>
          <w:lang w:eastAsia="en-US" w:bidi="ar-SA"/>
        </w:rPr>
        <w:t xml:space="preserve"> </w:t>
      </w:r>
      <w:proofErr w:type="spellStart"/>
      <w:r w:rsidR="00C67685">
        <w:rPr>
          <w:lang w:eastAsia="en-US" w:bidi="ar-SA"/>
        </w:rPr>
        <w:t>sở</w:t>
      </w:r>
      <w:proofErr w:type="spellEnd"/>
      <w:r w:rsidR="00C67685">
        <w:rPr>
          <w:lang w:eastAsia="en-US" w:bidi="ar-SA"/>
        </w:rPr>
        <w:t xml:space="preserve"> </w:t>
      </w:r>
      <w:proofErr w:type="spellStart"/>
      <w:r w:rsidR="00C67685">
        <w:rPr>
          <w:lang w:eastAsia="en-US" w:bidi="ar-SA"/>
        </w:rPr>
        <w:t>dữ</w:t>
      </w:r>
      <w:proofErr w:type="spellEnd"/>
      <w:r w:rsidR="00C67685">
        <w:rPr>
          <w:lang w:eastAsia="en-US" w:bidi="ar-SA"/>
        </w:rPr>
        <w:t xml:space="preserve"> </w:t>
      </w:r>
      <w:proofErr w:type="spellStart"/>
      <w:r w:rsidR="00C67685">
        <w:rPr>
          <w:lang w:eastAsia="en-US" w:bidi="ar-SA"/>
        </w:rPr>
        <w:t>liệu</w:t>
      </w:r>
      <w:bookmarkEnd w:id="23"/>
      <w:proofErr w:type="spellEnd"/>
    </w:p>
    <w:p w14:paraId="26BBF969" w14:textId="06363E71" w:rsidR="004311D0" w:rsidRDefault="004311D0" w:rsidP="004311D0">
      <w:pPr>
        <w:rPr>
          <w:lang w:eastAsia="en-US" w:bidi="ar-SA"/>
        </w:rPr>
      </w:pPr>
    </w:p>
    <w:p w14:paraId="6A06224E" w14:textId="77777777" w:rsidR="004311D0" w:rsidRPr="004311D0" w:rsidRDefault="004311D0" w:rsidP="004311D0">
      <w:pPr>
        <w:rPr>
          <w:lang w:eastAsia="en-US" w:bidi="ar-SA"/>
        </w:rPr>
      </w:pPr>
    </w:p>
    <w:p w14:paraId="7B1CE8FC" w14:textId="77777777" w:rsidR="004311D0" w:rsidRDefault="00C67685" w:rsidP="004311D0">
      <w:pPr>
        <w:jc w:val="center"/>
        <w:rPr>
          <w:lang w:eastAsia="en-US" w:bidi="ar-SA"/>
        </w:rPr>
      </w:pPr>
      <w:r>
        <w:rPr>
          <w:noProof/>
        </w:rPr>
        <w:lastRenderedPageBreak/>
        <w:drawing>
          <wp:inline distT="0" distB="0" distL="0" distR="0" wp14:anchorId="1E0C43F9" wp14:editId="77DB129D">
            <wp:extent cx="4977517" cy="2246265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3339" cy="2262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113E55" w14:textId="77777777" w:rsidR="004311D0" w:rsidRDefault="004311D0" w:rsidP="00C67685">
      <w:pPr>
        <w:rPr>
          <w:lang w:eastAsia="en-US" w:bidi="ar-SA"/>
        </w:rPr>
      </w:pPr>
    </w:p>
    <w:p w14:paraId="78C061C9" w14:textId="77777777" w:rsidR="004311D0" w:rsidRDefault="004311D0" w:rsidP="00C67685">
      <w:pPr>
        <w:rPr>
          <w:lang w:eastAsia="en-US" w:bidi="ar-SA"/>
        </w:rPr>
      </w:pPr>
    </w:p>
    <w:p w14:paraId="5C291C1F" w14:textId="7F91002B" w:rsidR="00C67685" w:rsidRDefault="004311D0" w:rsidP="004311D0">
      <w:pPr>
        <w:jc w:val="center"/>
        <w:rPr>
          <w:lang w:eastAsia="en-US" w:bidi="ar-SA"/>
        </w:rPr>
      </w:pPr>
      <w:r>
        <w:rPr>
          <w:noProof/>
          <w:lang w:eastAsia="en-US" w:bidi="ar-SA"/>
        </w:rPr>
        <w:drawing>
          <wp:inline distT="0" distB="0" distL="0" distR="0" wp14:anchorId="52EA30DF" wp14:editId="57434499">
            <wp:extent cx="4937760" cy="356665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mơ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4550" cy="358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8B72A" w14:textId="7EFD6C5B" w:rsidR="00C67685" w:rsidRDefault="004311D0" w:rsidP="004311D0">
      <w:pPr>
        <w:jc w:val="center"/>
        <w:rPr>
          <w:lang w:eastAsia="en-US" w:bidi="ar-SA"/>
        </w:rPr>
      </w:pPr>
      <w:proofErr w:type="spellStart"/>
      <w:r>
        <w:rPr>
          <w:lang w:eastAsia="en-US" w:bidi="ar-SA"/>
        </w:rPr>
        <w:t>Đây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là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cơ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sở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dữ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liệu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mang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tính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chất</w:t>
      </w:r>
      <w:proofErr w:type="spellEnd"/>
      <w:r>
        <w:rPr>
          <w:lang w:eastAsia="en-US" w:bidi="ar-SA"/>
        </w:rPr>
        <w:t xml:space="preserve"> </w:t>
      </w:r>
      <w:proofErr w:type="spellStart"/>
      <w:r w:rsidR="00662389">
        <w:rPr>
          <w:lang w:eastAsia="en-US" w:bidi="ar-SA"/>
        </w:rPr>
        <w:t>minh</w:t>
      </w:r>
      <w:proofErr w:type="spellEnd"/>
      <w:r w:rsidR="00662389">
        <w:rPr>
          <w:lang w:eastAsia="en-US" w:bidi="ar-SA"/>
        </w:rPr>
        <w:t xml:space="preserve"> </w:t>
      </w:r>
      <w:proofErr w:type="spellStart"/>
      <w:r w:rsidR="00662389">
        <w:rPr>
          <w:lang w:eastAsia="en-US" w:bidi="ar-SA"/>
        </w:rPr>
        <w:t>họa</w:t>
      </w:r>
      <w:proofErr w:type="spellEnd"/>
      <w:r>
        <w:rPr>
          <w:lang w:eastAsia="en-US" w:bidi="ar-SA"/>
        </w:rPr>
        <w:t>.</w:t>
      </w:r>
    </w:p>
    <w:p w14:paraId="47F1FA26" w14:textId="77777777" w:rsidR="004311D0" w:rsidRDefault="004311D0" w:rsidP="004311D0">
      <w:pPr>
        <w:jc w:val="center"/>
        <w:rPr>
          <w:lang w:eastAsia="en-US" w:bidi="ar-SA"/>
        </w:rPr>
      </w:pPr>
    </w:p>
    <w:p w14:paraId="2507A14C" w14:textId="77777777" w:rsidR="00C67685" w:rsidRDefault="00C67685" w:rsidP="00C67685">
      <w:pPr>
        <w:pStyle w:val="Heading2"/>
        <w:numPr>
          <w:ilvl w:val="1"/>
          <w:numId w:val="18"/>
        </w:numPr>
        <w:rPr>
          <w:lang w:eastAsia="en-US" w:bidi="ar-SA"/>
        </w:rPr>
      </w:pPr>
      <w:bookmarkStart w:id="24" w:name="_Toc25660402"/>
      <w:proofErr w:type="spellStart"/>
      <w:r>
        <w:rPr>
          <w:lang w:eastAsia="en-US" w:bidi="ar-SA"/>
        </w:rPr>
        <w:lastRenderedPageBreak/>
        <w:t>Mạng</w:t>
      </w:r>
      <w:bookmarkEnd w:id="24"/>
      <w:proofErr w:type="spellEnd"/>
    </w:p>
    <w:p w14:paraId="30C3AEB0" w14:textId="0066B7A8" w:rsidR="00C67685" w:rsidRDefault="00C67685" w:rsidP="004311D0">
      <w:pPr>
        <w:jc w:val="center"/>
        <w:rPr>
          <w:lang w:eastAsia="en-US" w:bidi="ar-SA"/>
        </w:rPr>
      </w:pPr>
      <w:r>
        <w:rPr>
          <w:noProof/>
        </w:rPr>
        <w:drawing>
          <wp:inline distT="0" distB="0" distL="0" distR="0" wp14:anchorId="57986E6A" wp14:editId="2CA48BA5">
            <wp:extent cx="5049079" cy="312438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9338" cy="316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1153C0" w14:textId="77777777" w:rsidR="00C67685" w:rsidRDefault="00C67685" w:rsidP="00C67685">
      <w:pPr>
        <w:pStyle w:val="Heading1"/>
        <w:numPr>
          <w:ilvl w:val="0"/>
          <w:numId w:val="18"/>
        </w:numPr>
      </w:pPr>
      <w:bookmarkStart w:id="25" w:name="_Toc25660403"/>
      <w:proofErr w:type="spellStart"/>
      <w:r>
        <w:t>Giám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bookmarkEnd w:id="25"/>
      <w:proofErr w:type="spellEnd"/>
    </w:p>
    <w:p w14:paraId="59C6E755" w14:textId="77777777" w:rsidR="00C67685" w:rsidRDefault="00C67685" w:rsidP="00C67685">
      <w:pPr>
        <w:pStyle w:val="Heading2"/>
        <w:numPr>
          <w:ilvl w:val="1"/>
          <w:numId w:val="18"/>
        </w:numPr>
      </w:pPr>
      <w:bookmarkStart w:id="26" w:name="_Toc25660404"/>
      <w:proofErr w:type="spellStart"/>
      <w:r>
        <w:t>Trả</w:t>
      </w:r>
      <w:proofErr w:type="spellEnd"/>
      <w:r>
        <w:t xml:space="preserve"> </w:t>
      </w:r>
      <w:proofErr w:type="spellStart"/>
      <w:r>
        <w:t>lời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hỏi</w:t>
      </w:r>
      <w:bookmarkEnd w:id="26"/>
      <w:proofErr w:type="spellEnd"/>
    </w:p>
    <w:p w14:paraId="3EA58803" w14:textId="77777777" w:rsidR="00C67685" w:rsidRDefault="00C67685" w:rsidP="00C67685">
      <w:pPr>
        <w:pStyle w:val="ListParagraph"/>
        <w:numPr>
          <w:ilvl w:val="0"/>
          <w:numId w:val="32"/>
        </w:numPr>
      </w:pP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>: “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ở </w:t>
      </w:r>
      <w:proofErr w:type="spellStart"/>
      <w:r>
        <w:t>công</w:t>
      </w:r>
      <w:proofErr w:type="spellEnd"/>
      <w:r>
        <w:t xml:space="preserve"> ty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tôi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tiện</w:t>
      </w:r>
      <w:proofErr w:type="spellEnd"/>
      <w:r>
        <w:t xml:space="preserve"> </w:t>
      </w:r>
      <w:proofErr w:type="spellStart"/>
      <w:r>
        <w:t>trao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lỗi</w:t>
      </w:r>
      <w:proofErr w:type="spellEnd"/>
      <w:r>
        <w:t>?”.</w:t>
      </w:r>
    </w:p>
    <w:p w14:paraId="5C6DC8C8" w14:textId="744CB191" w:rsidR="00C67685" w:rsidRDefault="00C67685" w:rsidP="004311D0">
      <w:pPr>
        <w:pStyle w:val="ListParagraph"/>
        <w:tabs>
          <w:tab w:val="right" w:leader="dot" w:pos="8780"/>
        </w:tabs>
        <w:ind w:left="720"/>
      </w:pPr>
      <w:proofErr w:type="spellStart"/>
      <w:r>
        <w:t>Nhóm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lời</w:t>
      </w:r>
      <w:proofErr w:type="spellEnd"/>
      <w:r>
        <w:t xml:space="preserve">: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lắm</w:t>
      </w:r>
      <w:proofErr w:type="spellEnd"/>
      <w:r>
        <w:t xml:space="preserve">,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tôi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xuyên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dõi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gì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ty </w:t>
      </w:r>
      <w:proofErr w:type="spellStart"/>
      <w:r>
        <w:t>cứ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tôi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khắc</w:t>
      </w:r>
      <w:proofErr w:type="spellEnd"/>
      <w:r>
        <w:t xml:space="preserve"> </w:t>
      </w:r>
      <w:proofErr w:type="spellStart"/>
      <w:r>
        <w:t>phục</w:t>
      </w:r>
      <w:proofErr w:type="spellEnd"/>
      <w:r>
        <w:t xml:space="preserve"> </w:t>
      </w:r>
      <w:proofErr w:type="spellStart"/>
      <w:r>
        <w:t>ngay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.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khỏi</w:t>
      </w:r>
      <w:proofErr w:type="spellEnd"/>
      <w:r>
        <w:t xml:space="preserve"> lo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lỗi</w:t>
      </w:r>
      <w:proofErr w:type="spellEnd"/>
      <w:r>
        <w:t>.</w:t>
      </w:r>
    </w:p>
    <w:p w14:paraId="7ABC8A60" w14:textId="77777777" w:rsidR="00C67685" w:rsidRDefault="00C67685" w:rsidP="00C67685">
      <w:pPr>
        <w:pStyle w:val="ListParagraph"/>
        <w:numPr>
          <w:ilvl w:val="0"/>
          <w:numId w:val="32"/>
        </w:numPr>
      </w:pP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: “Oh. </w:t>
      </w:r>
      <w:proofErr w:type="spellStart"/>
      <w:r>
        <w:t>Xếp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tôi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Windows 95 </w:t>
      </w:r>
      <w:proofErr w:type="spellStart"/>
      <w:r>
        <w:t>cơ</w:t>
      </w:r>
      <w:proofErr w:type="spellEnd"/>
      <w:r>
        <w:t xml:space="preserve">.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đấy</w:t>
      </w:r>
      <w:proofErr w:type="spellEnd"/>
      <w:r>
        <w:t xml:space="preserve"> </w:t>
      </w:r>
      <w:proofErr w:type="spellStart"/>
      <w:r>
        <w:t>nhé</w:t>
      </w:r>
      <w:proofErr w:type="spellEnd"/>
      <w:r>
        <w:t xml:space="preserve">. </w:t>
      </w:r>
      <w:proofErr w:type="spellStart"/>
      <w:r>
        <w:t>Ông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duyệt</w:t>
      </w:r>
      <w:proofErr w:type="spellEnd"/>
      <w:r>
        <w:t xml:space="preserve"> </w:t>
      </w:r>
      <w:proofErr w:type="spellStart"/>
      <w:r>
        <w:t>cái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đấy</w:t>
      </w:r>
      <w:proofErr w:type="spellEnd"/>
      <w:r>
        <w:t>”.</w:t>
      </w:r>
    </w:p>
    <w:p w14:paraId="2E159065" w14:textId="05C02777" w:rsidR="00C67685" w:rsidRDefault="00C67685" w:rsidP="00C67685">
      <w:pPr>
        <w:pStyle w:val="ListParagraph"/>
        <w:tabs>
          <w:tab w:val="right" w:leader="dot" w:pos="8780"/>
        </w:tabs>
        <w:ind w:left="720"/>
      </w:pPr>
      <w:proofErr w:type="spellStart"/>
      <w:r>
        <w:t>Nhóm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lời</w:t>
      </w:r>
      <w:proofErr w:type="spellEnd"/>
      <w:r>
        <w:t xml:space="preserve">: oh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gì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, </w:t>
      </w:r>
      <w:proofErr w:type="spellStart"/>
      <w:proofErr w:type="gramStart"/>
      <w:r>
        <w:t>chúng</w:t>
      </w:r>
      <w:proofErr w:type="spellEnd"/>
      <w:r>
        <w:t xml:space="preserve">  </w:t>
      </w:r>
      <w:proofErr w:type="spellStart"/>
      <w:r>
        <w:t>tỗi</w:t>
      </w:r>
      <w:proofErr w:type="spellEnd"/>
      <w:proofErr w:type="gram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,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ở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nhất</w:t>
      </w:r>
      <w:proofErr w:type="spellEnd"/>
      <w:r>
        <w:t>.</w:t>
      </w:r>
    </w:p>
    <w:p w14:paraId="6468A926" w14:textId="77777777" w:rsidR="00C67685" w:rsidRDefault="00C67685" w:rsidP="00C67685">
      <w:pPr>
        <w:pStyle w:val="ListParagraph"/>
        <w:numPr>
          <w:ilvl w:val="0"/>
          <w:numId w:val="32"/>
        </w:numPr>
      </w:pP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>: “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100 </w:t>
      </w:r>
      <w:proofErr w:type="spellStart"/>
      <w:r>
        <w:t>triệu</w:t>
      </w:r>
      <w:proofErr w:type="spellEnd"/>
      <w:r>
        <w:t xml:space="preserve">.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bao </w:t>
      </w:r>
      <w:proofErr w:type="spellStart"/>
      <w:r>
        <w:t>gồm</w:t>
      </w:r>
      <w:proofErr w:type="spellEnd"/>
      <w:r>
        <w:t xml:space="preserve"> VAT hay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nhỉ</w:t>
      </w:r>
      <w:proofErr w:type="spellEnd"/>
      <w:r>
        <w:t xml:space="preserve">?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tình</w:t>
      </w:r>
      <w:proofErr w:type="spellEnd"/>
      <w:r>
        <w:t xml:space="preserve"> </w:t>
      </w:r>
      <w:proofErr w:type="spellStart"/>
      <w:r>
        <w:t>huống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VAT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VAT </w:t>
      </w:r>
      <w:proofErr w:type="spellStart"/>
      <w:r>
        <w:t>là</w:t>
      </w:r>
      <w:proofErr w:type="spellEnd"/>
      <w:r>
        <w:t xml:space="preserve"> bao </w:t>
      </w:r>
      <w:proofErr w:type="spellStart"/>
      <w:r>
        <w:t>nhiêu</w:t>
      </w:r>
      <w:proofErr w:type="spellEnd"/>
      <w:r>
        <w:t>?”</w:t>
      </w:r>
    </w:p>
    <w:p w14:paraId="47DF96D3" w14:textId="730F4E83" w:rsidR="00C67685" w:rsidRDefault="00C67685" w:rsidP="004311D0">
      <w:pPr>
        <w:pStyle w:val="ListParagraph"/>
        <w:tabs>
          <w:tab w:val="right" w:leader="dot" w:pos="8780"/>
        </w:tabs>
        <w:ind w:left="720"/>
      </w:pPr>
      <w:proofErr w:type="spellStart"/>
      <w:r>
        <w:t>Nhóm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lời</w:t>
      </w:r>
      <w:proofErr w:type="spellEnd"/>
      <w:r>
        <w:t xml:space="preserve">: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 bao </w:t>
      </w:r>
      <w:proofErr w:type="spellStart"/>
      <w:r>
        <w:t>gồm</w:t>
      </w:r>
      <w:proofErr w:type="spellEnd"/>
      <w:r>
        <w:t xml:space="preserve"> VAT.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tình</w:t>
      </w:r>
      <w:proofErr w:type="spellEnd"/>
      <w:r>
        <w:t xml:space="preserve"> </w:t>
      </w:r>
      <w:proofErr w:type="spellStart"/>
      <w:r>
        <w:t>huống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VAT </w:t>
      </w:r>
      <w:proofErr w:type="spellStart"/>
      <w:r>
        <w:t>là</w:t>
      </w:r>
      <w:proofErr w:type="spellEnd"/>
      <w:r>
        <w:t xml:space="preserve"> 5%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100 </w:t>
      </w:r>
      <w:proofErr w:type="spellStart"/>
      <w:r>
        <w:t>triệu</w:t>
      </w:r>
      <w:proofErr w:type="spellEnd"/>
      <w:r>
        <w:t>.</w:t>
      </w:r>
    </w:p>
    <w:p w14:paraId="67A9F4EA" w14:textId="77777777" w:rsidR="00C67685" w:rsidRDefault="00C67685" w:rsidP="00C67685">
      <w:pPr>
        <w:pStyle w:val="Heading1"/>
        <w:numPr>
          <w:ilvl w:val="0"/>
          <w:numId w:val="18"/>
        </w:numPr>
      </w:pPr>
      <w:bookmarkStart w:id="27" w:name="_Toc25660405"/>
      <w:proofErr w:type="spellStart"/>
      <w:r>
        <w:t>Đóng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bookmarkEnd w:id="27"/>
      <w:proofErr w:type="spellEnd"/>
    </w:p>
    <w:p w14:paraId="7E25B428" w14:textId="77777777" w:rsidR="00C67685" w:rsidRDefault="00C67685" w:rsidP="00C67685"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</w:p>
    <w:p w14:paraId="077D6C1A" w14:textId="77777777" w:rsidR="00C67685" w:rsidRDefault="00C67685" w:rsidP="00C67685">
      <w:pPr>
        <w:pStyle w:val="Heading2"/>
        <w:numPr>
          <w:ilvl w:val="1"/>
          <w:numId w:val="18"/>
        </w:numPr>
      </w:pPr>
      <w:bookmarkStart w:id="28" w:name="_Toc25660406"/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nguồn</w:t>
      </w:r>
      <w:bookmarkEnd w:id="28"/>
      <w:proofErr w:type="spellEnd"/>
    </w:p>
    <w:p w14:paraId="71A8E7CD" w14:textId="77777777" w:rsidR="00C67685" w:rsidRDefault="00C67685" w:rsidP="00C67685"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Git,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code, </w:t>
      </w:r>
      <w:proofErr w:type="spellStart"/>
      <w:r>
        <w:t>xuất</w:t>
      </w:r>
      <w:proofErr w:type="spellEnd"/>
      <w:r>
        <w:t xml:space="preserve"> ra 3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. </w:t>
      </w:r>
      <w:proofErr w:type="spellStart"/>
      <w:r>
        <w:t>Gợi</w:t>
      </w:r>
      <w:proofErr w:type="spellEnd"/>
      <w:r>
        <w:t xml:space="preserve"> ý </w:t>
      </w:r>
    </w:p>
    <w:p w14:paraId="77D192D0" w14:textId="77777777" w:rsidR="00C67685" w:rsidRDefault="00C67685" w:rsidP="00C67685">
      <w:pPr>
        <w:pStyle w:val="ListParagraph"/>
        <w:numPr>
          <w:ilvl w:val="0"/>
          <w:numId w:val="33"/>
        </w:numPr>
      </w:pPr>
      <w:proofErr w:type="spellStart"/>
      <w:r>
        <w:t>Số</w:t>
      </w:r>
      <w:proofErr w:type="spellEnd"/>
      <w:r>
        <w:t xml:space="preserve"> commit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: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 1 commit </w:t>
      </w:r>
      <w:proofErr w:type="spellStart"/>
      <w:r>
        <w:t>trong</w:t>
      </w:r>
      <w:proofErr w:type="spellEnd"/>
      <w:r>
        <w:t xml:space="preserve"> 3 </w:t>
      </w:r>
      <w:proofErr w:type="spellStart"/>
      <w:r>
        <w:t>tháng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khoảng</w:t>
      </w:r>
      <w:proofErr w:type="spellEnd"/>
      <w:r>
        <w:t xml:space="preserve"> 90 commit.</w:t>
      </w:r>
    </w:p>
    <w:p w14:paraId="3DFA32C5" w14:textId="77777777" w:rsidR="00C67685" w:rsidRDefault="00C67685" w:rsidP="00C67685">
      <w:pPr>
        <w:pStyle w:val="ListParagraph"/>
        <w:numPr>
          <w:ilvl w:val="0"/>
          <w:numId w:val="33"/>
        </w:numPr>
      </w:pPr>
      <w:proofErr w:type="spellStart"/>
      <w:r>
        <w:lastRenderedPageBreak/>
        <w:t>Phân</w:t>
      </w:r>
      <w:proofErr w:type="spellEnd"/>
      <w:r>
        <w:t xml:space="preserve"> </w:t>
      </w:r>
      <w:proofErr w:type="spellStart"/>
      <w:r>
        <w:t>bố</w:t>
      </w:r>
      <w:proofErr w:type="spellEnd"/>
      <w:r>
        <w:t xml:space="preserve"> commit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(</w:t>
      </w:r>
      <w:proofErr w:type="spellStart"/>
      <w:r>
        <w:t>sáng</w:t>
      </w:r>
      <w:proofErr w:type="spellEnd"/>
      <w:r>
        <w:t xml:space="preserve"> </w:t>
      </w:r>
      <w:proofErr w:type="spellStart"/>
      <w:r>
        <w:t>chiều</w:t>
      </w:r>
      <w:proofErr w:type="spellEnd"/>
      <w:r>
        <w:t xml:space="preserve"> </w:t>
      </w:r>
      <w:proofErr w:type="spellStart"/>
      <w:r>
        <w:t>đêm</w:t>
      </w:r>
      <w:proofErr w:type="spellEnd"/>
      <w:r>
        <w:t>…</w:t>
      </w:r>
      <w:proofErr w:type="gramStart"/>
      <w:r>
        <w:t>) :</w:t>
      </w:r>
      <w:proofErr w:type="gramEnd"/>
      <w:r>
        <w:t xml:space="preserve"> commit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chiều</w:t>
      </w:r>
      <w:proofErr w:type="spellEnd"/>
      <w:r>
        <w:t>.</w:t>
      </w:r>
    </w:p>
    <w:p w14:paraId="427A7720" w14:textId="77777777" w:rsidR="00C67685" w:rsidRDefault="00C67685" w:rsidP="00C67685">
      <w:pPr>
        <w:pStyle w:val="ListParagraph"/>
        <w:numPr>
          <w:ilvl w:val="0"/>
          <w:numId w:val="33"/>
        </w:numPr>
      </w:pPr>
      <w:proofErr w:type="spellStart"/>
      <w:r>
        <w:t>Số</w:t>
      </w:r>
      <w:proofErr w:type="spellEnd"/>
      <w:r>
        <w:t xml:space="preserve"> </w:t>
      </w:r>
      <w:proofErr w:type="spellStart"/>
      <w:r>
        <w:t>dòng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proofErr w:type="gramStart"/>
      <w:r>
        <w:t>đổi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khoảng</w:t>
      </w:r>
      <w:proofErr w:type="spellEnd"/>
      <w:r>
        <w:t xml:space="preserve"> 500 </w:t>
      </w:r>
      <w:proofErr w:type="spellStart"/>
      <w:r>
        <w:t>dòng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>.</w:t>
      </w:r>
    </w:p>
    <w:p w14:paraId="6F38CC02" w14:textId="77777777" w:rsidR="00C67685" w:rsidRDefault="00C67685" w:rsidP="00C67685">
      <w:pPr>
        <w:pStyle w:val="ListParagraph"/>
        <w:numPr>
          <w:ilvl w:val="0"/>
          <w:numId w:val="33"/>
        </w:numPr>
      </w:pP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branch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gramStart"/>
      <w:r>
        <w:t>ra :</w:t>
      </w:r>
      <w:proofErr w:type="gramEnd"/>
      <w:r>
        <w:t xml:space="preserve"> </w:t>
      </w:r>
    </w:p>
    <w:p w14:paraId="70F74A35" w14:textId="77777777" w:rsidR="00C67685" w:rsidRDefault="00C67685" w:rsidP="00C67685">
      <w:pPr>
        <w:pStyle w:val="ListParagraph"/>
        <w:numPr>
          <w:ilvl w:val="0"/>
          <w:numId w:val="33"/>
        </w:numPr>
      </w:pPr>
      <w:proofErr w:type="spellStart"/>
      <w:r>
        <w:t>Số</w:t>
      </w:r>
      <w:proofErr w:type="spellEnd"/>
      <w:r>
        <w:t xml:space="preserve"> </w:t>
      </w:r>
      <w:proofErr w:type="spellStart"/>
      <w:r>
        <w:t>dòng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: 5554 </w:t>
      </w:r>
      <w:proofErr w:type="spellStart"/>
      <w:r>
        <w:t>dòng</w:t>
      </w:r>
      <w:proofErr w:type="spellEnd"/>
      <w:r>
        <w:t xml:space="preserve"> </w:t>
      </w:r>
      <w:proofErr w:type="spellStart"/>
      <w:r>
        <w:t>lệnh</w:t>
      </w:r>
      <w:proofErr w:type="spellEnd"/>
      <w:r>
        <w:t>.</w:t>
      </w:r>
    </w:p>
    <w:p w14:paraId="59E6B93B" w14:textId="77777777" w:rsidR="00C67685" w:rsidRDefault="00C67685" w:rsidP="00C67685">
      <w:pPr>
        <w:pStyle w:val="Heading2"/>
        <w:numPr>
          <w:ilvl w:val="1"/>
          <w:numId w:val="18"/>
        </w:numPr>
      </w:pPr>
      <w:bookmarkStart w:id="29" w:name="_Toc25660407"/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bookmarkEnd w:id="29"/>
      <w:proofErr w:type="spellEnd"/>
    </w:p>
    <w:p w14:paraId="1F370EE1" w14:textId="7B24DFAC" w:rsidR="00C67685" w:rsidRDefault="00C67685" w:rsidP="00C67685">
      <w:pPr>
        <w:pStyle w:val="ListParagraph"/>
        <w:numPr>
          <w:ilvl w:val="0"/>
          <w:numId w:val="34"/>
        </w:numPr>
      </w:pPr>
      <w:proofErr w:type="spellStart"/>
      <w:r>
        <w:t>Số</w:t>
      </w:r>
      <w:proofErr w:type="spellEnd"/>
      <w:r>
        <w:t xml:space="preserve"> task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,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, </w:t>
      </w:r>
      <w:proofErr w:type="spellStart"/>
      <w:r>
        <w:t>muộn</w:t>
      </w:r>
      <w:proofErr w:type="spellEnd"/>
      <w:r>
        <w:t>…</w:t>
      </w:r>
    </w:p>
    <w:p w14:paraId="50A5CEDB" w14:textId="5EBC98E6" w:rsidR="00E41CCE" w:rsidRDefault="00E41CCE" w:rsidP="004311D0">
      <w:pPr>
        <w:ind w:left="360"/>
        <w:jc w:val="center"/>
      </w:pPr>
      <w:r>
        <w:rPr>
          <w:noProof/>
        </w:rPr>
        <w:drawing>
          <wp:inline distT="0" distB="0" distL="0" distR="0" wp14:anchorId="79220D66" wp14:editId="2F38858A">
            <wp:extent cx="4543430" cy="295788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599166" cy="2994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28B32" w14:textId="02566352" w:rsidR="00E41CCE" w:rsidRDefault="00E41CCE" w:rsidP="004311D0">
      <w:pPr>
        <w:ind w:left="360"/>
        <w:jc w:val="center"/>
      </w:pPr>
      <w:r>
        <w:rPr>
          <w:noProof/>
        </w:rPr>
        <w:drawing>
          <wp:inline distT="0" distB="0" distL="0" distR="0" wp14:anchorId="7D179942" wp14:editId="5C853A12">
            <wp:extent cx="4619707" cy="2415612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677845" cy="2446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CEA86" w14:textId="212DF731" w:rsidR="004054D7" w:rsidRDefault="004054D7" w:rsidP="004311D0">
      <w:pPr>
        <w:ind w:left="360"/>
        <w:jc w:val="center"/>
      </w:pPr>
    </w:p>
    <w:p w14:paraId="7B70DB7A" w14:textId="33A0DEDE" w:rsidR="004054D7" w:rsidRDefault="004054D7" w:rsidP="004311D0">
      <w:pPr>
        <w:ind w:left="360"/>
        <w:jc w:val="center"/>
      </w:pPr>
    </w:p>
    <w:p w14:paraId="3D92B4C1" w14:textId="402D1C3E" w:rsidR="004054D7" w:rsidRDefault="004054D7" w:rsidP="004311D0">
      <w:pPr>
        <w:ind w:left="360"/>
        <w:jc w:val="center"/>
      </w:pPr>
    </w:p>
    <w:p w14:paraId="1DA13EFB" w14:textId="4DF9EF76" w:rsidR="004054D7" w:rsidRDefault="004054D7" w:rsidP="004311D0">
      <w:pPr>
        <w:ind w:left="360"/>
        <w:jc w:val="center"/>
      </w:pPr>
    </w:p>
    <w:p w14:paraId="08645843" w14:textId="0C9AC661" w:rsidR="004054D7" w:rsidRDefault="004054D7" w:rsidP="004311D0">
      <w:pPr>
        <w:ind w:left="360"/>
        <w:jc w:val="center"/>
      </w:pPr>
    </w:p>
    <w:p w14:paraId="28B92805" w14:textId="624104CE" w:rsidR="004054D7" w:rsidRDefault="004054D7" w:rsidP="004311D0">
      <w:pPr>
        <w:ind w:left="360"/>
        <w:jc w:val="center"/>
      </w:pPr>
    </w:p>
    <w:p w14:paraId="73624D7E" w14:textId="77777777" w:rsidR="004054D7" w:rsidRDefault="004054D7" w:rsidP="004311D0">
      <w:pPr>
        <w:ind w:left="360"/>
        <w:jc w:val="center"/>
      </w:pPr>
    </w:p>
    <w:p w14:paraId="1E4287CF" w14:textId="7F27F84A" w:rsidR="00C67685" w:rsidRDefault="00C67685" w:rsidP="00C67685">
      <w:pPr>
        <w:pStyle w:val="ListParagraph"/>
        <w:numPr>
          <w:ilvl w:val="0"/>
          <w:numId w:val="34"/>
        </w:numPr>
      </w:pPr>
      <w:proofErr w:type="spellStart"/>
      <w:r>
        <w:lastRenderedPageBreak/>
        <w:t>Bố</w:t>
      </w:r>
      <w:proofErr w:type="spellEnd"/>
      <w:r>
        <w:t xml:space="preserve"> </w:t>
      </w:r>
      <w:proofErr w:type="spellStart"/>
      <w:r>
        <w:t>trí</w:t>
      </w:r>
      <w:proofErr w:type="spellEnd"/>
      <w:r>
        <w:t xml:space="preserve"> task </w:t>
      </w:r>
      <w:proofErr w:type="spellStart"/>
      <w:r>
        <w:t>theo</w:t>
      </w:r>
      <w:proofErr w:type="spellEnd"/>
      <w:r>
        <w:t xml:space="preserve"> Schedule</w:t>
      </w:r>
    </w:p>
    <w:p w14:paraId="417FCD7D" w14:textId="1D43C1E1" w:rsidR="004311D0" w:rsidRDefault="00E41CCE" w:rsidP="004311D0">
      <w:pPr>
        <w:ind w:left="360"/>
        <w:jc w:val="center"/>
      </w:pPr>
      <w:r>
        <w:rPr>
          <w:noProof/>
        </w:rPr>
        <w:drawing>
          <wp:inline distT="0" distB="0" distL="0" distR="0" wp14:anchorId="7C01BC86" wp14:editId="016A2568">
            <wp:extent cx="4579952" cy="2761011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612051" cy="2780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185D1" w14:textId="5D277BCA" w:rsidR="004054D7" w:rsidRDefault="004054D7" w:rsidP="004311D0">
      <w:pPr>
        <w:ind w:left="360"/>
        <w:jc w:val="center"/>
      </w:pPr>
    </w:p>
    <w:p w14:paraId="4EC4DE8E" w14:textId="151916FF" w:rsidR="004054D7" w:rsidRDefault="004054D7" w:rsidP="004311D0">
      <w:pPr>
        <w:ind w:left="360"/>
        <w:jc w:val="center"/>
      </w:pPr>
    </w:p>
    <w:p w14:paraId="7E93E08B" w14:textId="3B35A78F" w:rsidR="004054D7" w:rsidRDefault="004054D7" w:rsidP="004311D0">
      <w:pPr>
        <w:ind w:left="360"/>
        <w:jc w:val="center"/>
      </w:pPr>
    </w:p>
    <w:p w14:paraId="1469EB00" w14:textId="3F6A3475" w:rsidR="004054D7" w:rsidRDefault="004054D7" w:rsidP="004311D0">
      <w:pPr>
        <w:ind w:left="360"/>
        <w:jc w:val="center"/>
      </w:pPr>
    </w:p>
    <w:p w14:paraId="686B4D3C" w14:textId="792F2E0C" w:rsidR="004054D7" w:rsidRDefault="004054D7" w:rsidP="004311D0">
      <w:pPr>
        <w:ind w:left="360"/>
        <w:jc w:val="center"/>
      </w:pPr>
    </w:p>
    <w:p w14:paraId="22066A5D" w14:textId="49B51712" w:rsidR="004054D7" w:rsidRDefault="004054D7" w:rsidP="004311D0">
      <w:pPr>
        <w:ind w:left="360"/>
        <w:jc w:val="center"/>
      </w:pPr>
    </w:p>
    <w:p w14:paraId="4342D9E4" w14:textId="5A8A2412" w:rsidR="004054D7" w:rsidRDefault="004054D7" w:rsidP="004311D0">
      <w:pPr>
        <w:ind w:left="360"/>
        <w:jc w:val="center"/>
      </w:pPr>
    </w:p>
    <w:p w14:paraId="0096AD58" w14:textId="7CEF6412" w:rsidR="004054D7" w:rsidRDefault="004054D7" w:rsidP="004311D0">
      <w:pPr>
        <w:ind w:left="360"/>
        <w:jc w:val="center"/>
      </w:pPr>
    </w:p>
    <w:p w14:paraId="06DF0BE1" w14:textId="05757826" w:rsidR="004054D7" w:rsidRDefault="004054D7" w:rsidP="004311D0">
      <w:pPr>
        <w:ind w:left="360"/>
        <w:jc w:val="center"/>
      </w:pPr>
    </w:p>
    <w:p w14:paraId="068F0AB2" w14:textId="1D8C824E" w:rsidR="004054D7" w:rsidRDefault="004054D7" w:rsidP="004311D0">
      <w:pPr>
        <w:ind w:left="360"/>
        <w:jc w:val="center"/>
      </w:pPr>
    </w:p>
    <w:p w14:paraId="326FA588" w14:textId="2BCA158D" w:rsidR="004054D7" w:rsidRDefault="004054D7" w:rsidP="004311D0">
      <w:pPr>
        <w:ind w:left="360"/>
        <w:jc w:val="center"/>
      </w:pPr>
    </w:p>
    <w:p w14:paraId="02A98AE5" w14:textId="13D36ACB" w:rsidR="004054D7" w:rsidRDefault="004054D7" w:rsidP="004311D0">
      <w:pPr>
        <w:ind w:left="360"/>
        <w:jc w:val="center"/>
      </w:pPr>
    </w:p>
    <w:p w14:paraId="30B49B3B" w14:textId="6DCAD97D" w:rsidR="004054D7" w:rsidRDefault="004054D7" w:rsidP="004311D0">
      <w:pPr>
        <w:ind w:left="360"/>
        <w:jc w:val="center"/>
      </w:pPr>
    </w:p>
    <w:p w14:paraId="1A068FB7" w14:textId="4D625E20" w:rsidR="004054D7" w:rsidRDefault="004054D7" w:rsidP="004311D0">
      <w:pPr>
        <w:ind w:left="360"/>
        <w:jc w:val="center"/>
      </w:pPr>
    </w:p>
    <w:p w14:paraId="51C1C1A6" w14:textId="6CF3225C" w:rsidR="004054D7" w:rsidRDefault="004054D7" w:rsidP="004311D0">
      <w:pPr>
        <w:ind w:left="360"/>
        <w:jc w:val="center"/>
      </w:pPr>
    </w:p>
    <w:p w14:paraId="467A1683" w14:textId="3E1A1A3E" w:rsidR="004054D7" w:rsidRDefault="004054D7" w:rsidP="004311D0">
      <w:pPr>
        <w:ind w:left="360"/>
        <w:jc w:val="center"/>
      </w:pPr>
    </w:p>
    <w:p w14:paraId="0A6D8AC1" w14:textId="733C43FC" w:rsidR="004054D7" w:rsidRDefault="004054D7" w:rsidP="004311D0">
      <w:pPr>
        <w:ind w:left="360"/>
        <w:jc w:val="center"/>
      </w:pPr>
    </w:p>
    <w:p w14:paraId="6A09156D" w14:textId="2756831B" w:rsidR="004054D7" w:rsidRDefault="004054D7" w:rsidP="004311D0">
      <w:pPr>
        <w:ind w:left="360"/>
        <w:jc w:val="center"/>
      </w:pPr>
    </w:p>
    <w:p w14:paraId="3CF06A11" w14:textId="3B25A8A2" w:rsidR="004054D7" w:rsidRDefault="004054D7" w:rsidP="004311D0">
      <w:pPr>
        <w:ind w:left="360"/>
        <w:jc w:val="center"/>
      </w:pPr>
    </w:p>
    <w:p w14:paraId="2EC31895" w14:textId="4892F376" w:rsidR="004054D7" w:rsidRDefault="004054D7" w:rsidP="004311D0">
      <w:pPr>
        <w:ind w:left="360"/>
        <w:jc w:val="center"/>
      </w:pPr>
    </w:p>
    <w:p w14:paraId="4892DDDE" w14:textId="10D6E876" w:rsidR="004054D7" w:rsidRDefault="004054D7" w:rsidP="004311D0">
      <w:pPr>
        <w:ind w:left="360"/>
        <w:jc w:val="center"/>
      </w:pPr>
    </w:p>
    <w:p w14:paraId="1FA0B536" w14:textId="77777777" w:rsidR="004054D7" w:rsidRDefault="004054D7" w:rsidP="004311D0">
      <w:pPr>
        <w:ind w:left="360"/>
        <w:jc w:val="center"/>
      </w:pPr>
    </w:p>
    <w:p w14:paraId="7960E145" w14:textId="77777777" w:rsidR="00C67685" w:rsidRDefault="00C67685" w:rsidP="00C67685">
      <w:pPr>
        <w:pStyle w:val="Heading1"/>
        <w:numPr>
          <w:ilvl w:val="0"/>
          <w:numId w:val="18"/>
        </w:numPr>
        <w:rPr>
          <w:lang w:eastAsia="en-US" w:bidi="ar-SA"/>
        </w:rPr>
      </w:pPr>
      <w:bookmarkStart w:id="30" w:name="_Toc25660408"/>
      <w:proofErr w:type="spellStart"/>
      <w:r>
        <w:rPr>
          <w:lang w:eastAsia="en-US" w:bidi="ar-SA"/>
        </w:rPr>
        <w:lastRenderedPageBreak/>
        <w:t>Danh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mục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tài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liệu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liên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quan</w:t>
      </w:r>
      <w:bookmarkEnd w:id="30"/>
      <w:proofErr w:type="spellEnd"/>
    </w:p>
    <w:p w14:paraId="14AF0270" w14:textId="77777777" w:rsidR="00C67685" w:rsidRDefault="00C67685" w:rsidP="00C67685">
      <w:pPr>
        <w:rPr>
          <w:lang w:eastAsia="en-US" w:bidi="ar-SA"/>
        </w:rPr>
      </w:pPr>
    </w:p>
    <w:p w14:paraId="18FD4B98" w14:textId="77777777" w:rsidR="00C67685" w:rsidRDefault="00C67685" w:rsidP="00C67685">
      <w:pPr>
        <w:rPr>
          <w:lang w:eastAsia="en-US" w:bidi="ar-SA"/>
        </w:rPr>
      </w:pPr>
    </w:p>
    <w:p w14:paraId="4849D5F1" w14:textId="77777777" w:rsidR="00C67685" w:rsidRDefault="00C67685" w:rsidP="00C67685">
      <w:pPr>
        <w:pStyle w:val="ListParagraph"/>
        <w:numPr>
          <w:ilvl w:val="0"/>
          <w:numId w:val="35"/>
        </w:numPr>
      </w:pPr>
      <w:r>
        <w:t>Internet, internet</w:t>
      </w:r>
    </w:p>
    <w:p w14:paraId="53A16294" w14:textId="77777777" w:rsidR="00C67685" w:rsidRDefault="00C67685" w:rsidP="00C67685">
      <w:pPr>
        <w:pStyle w:val="ListParagraph"/>
        <w:numPr>
          <w:ilvl w:val="0"/>
          <w:numId w:val="35"/>
        </w:numPr>
      </w:pPr>
      <w:r>
        <w:t xml:space="preserve">internet </w:t>
      </w:r>
      <w:proofErr w:type="spellStart"/>
      <w:r>
        <w:t>internet</w:t>
      </w:r>
      <w:proofErr w:type="spellEnd"/>
    </w:p>
    <w:p w14:paraId="714FB469" w14:textId="77777777" w:rsidR="00C67685" w:rsidRDefault="00C67685" w:rsidP="00C67685">
      <w:pPr>
        <w:pStyle w:val="ListParagraph"/>
        <w:numPr>
          <w:ilvl w:val="0"/>
          <w:numId w:val="35"/>
        </w:numPr>
      </w:pPr>
      <w:r>
        <w:t xml:space="preserve">internet </w:t>
      </w:r>
      <w:proofErr w:type="spellStart"/>
      <w:r>
        <w:t>internet</w:t>
      </w:r>
      <w:proofErr w:type="spellEnd"/>
    </w:p>
    <w:p w14:paraId="19C90886" w14:textId="77777777" w:rsidR="00C67685" w:rsidRDefault="00C67685" w:rsidP="00C67685">
      <w:pPr>
        <w:pStyle w:val="ListParagraph"/>
        <w:numPr>
          <w:ilvl w:val="0"/>
          <w:numId w:val="35"/>
        </w:numPr>
      </w:pPr>
      <w:r>
        <w:t>internet, internet</w:t>
      </w:r>
    </w:p>
    <w:p w14:paraId="5058B134" w14:textId="77777777" w:rsidR="00C67685" w:rsidRDefault="00C67685" w:rsidP="00C67685"/>
    <w:p w14:paraId="7592FE64" w14:textId="77777777" w:rsidR="00C67685" w:rsidRDefault="00C67685" w:rsidP="00C67685"/>
    <w:p w14:paraId="23362EC0" w14:textId="77777777" w:rsidR="00C67685" w:rsidRDefault="00C67685" w:rsidP="00C67685"/>
    <w:p w14:paraId="70AC4F4B" w14:textId="77777777" w:rsidR="00C67685" w:rsidRDefault="00C67685" w:rsidP="00C67685"/>
    <w:p w14:paraId="1D6ADE65" w14:textId="77777777" w:rsidR="00C67685" w:rsidRDefault="00C67685" w:rsidP="00C67685"/>
    <w:p w14:paraId="27E27CC5" w14:textId="77777777" w:rsidR="00C67685" w:rsidRDefault="00C67685" w:rsidP="00C67685"/>
    <w:p w14:paraId="36D94E42" w14:textId="77777777" w:rsidR="00C67685" w:rsidRDefault="00C67685" w:rsidP="00C67685"/>
    <w:p w14:paraId="499C18C3" w14:textId="77777777" w:rsidR="00C67685" w:rsidRDefault="00C67685" w:rsidP="00C67685"/>
    <w:p w14:paraId="046EC211" w14:textId="77777777" w:rsidR="00C67685" w:rsidRDefault="00C67685" w:rsidP="00C67685"/>
    <w:p w14:paraId="2817B5C2" w14:textId="77777777" w:rsidR="00C67685" w:rsidRDefault="00C67685" w:rsidP="00C67685"/>
    <w:p w14:paraId="303DD100" w14:textId="77777777" w:rsidR="00A62F4F" w:rsidRPr="00C67685" w:rsidRDefault="00A62F4F" w:rsidP="00C67685"/>
    <w:sectPr w:rsidR="00A62F4F" w:rsidRPr="00C67685" w:rsidSect="00DB0353">
      <w:headerReference w:type="even" r:id="rId58"/>
      <w:headerReference w:type="default" r:id="rId59"/>
      <w:footerReference w:type="even" r:id="rId60"/>
      <w:footerReference w:type="default" r:id="rId61"/>
      <w:headerReference w:type="first" r:id="rId62"/>
      <w:footerReference w:type="first" r:id="rId63"/>
      <w:footnotePr>
        <w:pos w:val="beneathText"/>
      </w:footnotePr>
      <w:pgSz w:w="11905" w:h="16837"/>
      <w:pgMar w:top="1138" w:right="1138" w:bottom="1138" w:left="1987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D1879FA" w14:textId="77777777" w:rsidR="009045EA" w:rsidRDefault="009045EA">
      <w:r>
        <w:separator/>
      </w:r>
    </w:p>
    <w:p w14:paraId="4F0C2690" w14:textId="77777777" w:rsidR="009045EA" w:rsidRDefault="009045EA"/>
  </w:endnote>
  <w:endnote w:type="continuationSeparator" w:id="0">
    <w:p w14:paraId="77D65AF0" w14:textId="77777777" w:rsidR="009045EA" w:rsidRDefault="009045EA">
      <w:r>
        <w:continuationSeparator/>
      </w:r>
    </w:p>
    <w:p w14:paraId="756B9BC0" w14:textId="77777777" w:rsidR="009045EA" w:rsidRDefault="009045EA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EF75729" w14:textId="77777777" w:rsidR="00783D05" w:rsidRPr="00932976" w:rsidRDefault="00783D05" w:rsidP="00783D05">
    <w:pPr>
      <w:pStyle w:val="Footer"/>
      <w:tabs>
        <w:tab w:val="left" w:pos="990"/>
      </w:tabs>
      <w:rPr>
        <w:i/>
        <w:color w:val="003366"/>
      </w:rPr>
    </w:pPr>
    <w:r w:rsidRPr="00932976">
      <w:rPr>
        <w:i/>
        <w:color w:val="003366"/>
      </w:rPr>
      <w:t>Address</w:t>
    </w:r>
    <w:r>
      <w:rPr>
        <w:i/>
        <w:color w:val="003366"/>
      </w:rPr>
      <w:tab/>
    </w:r>
    <w:r w:rsidRPr="00932976">
      <w:rPr>
        <w:i/>
        <w:color w:val="003366"/>
      </w:rPr>
      <w:t xml:space="preserve">: </w:t>
    </w:r>
    <w:r>
      <w:rPr>
        <w:i/>
        <w:color w:val="003366"/>
      </w:rPr>
      <w:t>s</w:t>
    </w:r>
    <w:r w:rsidRPr="00AA0DD6">
      <w:rPr>
        <w:i/>
        <w:color w:val="003366"/>
      </w:rPr>
      <w:t xml:space="preserve">uite </w:t>
    </w:r>
    <w:r>
      <w:rPr>
        <w:i/>
        <w:color w:val="003366"/>
      </w:rPr>
      <w:t>504</w:t>
    </w:r>
    <w:r w:rsidRPr="00AA0DD6">
      <w:rPr>
        <w:i/>
        <w:color w:val="003366"/>
      </w:rPr>
      <w:t xml:space="preserve">, B1 Building, </w:t>
    </w:r>
    <w:r>
      <w:rPr>
        <w:i/>
        <w:color w:val="003366"/>
      </w:rPr>
      <w:t>HUST</w:t>
    </w:r>
  </w:p>
  <w:p w14:paraId="61D78F04" w14:textId="77777777" w:rsidR="00783D05" w:rsidRPr="00932976" w:rsidRDefault="00783D05" w:rsidP="00783D05">
    <w:pPr>
      <w:pStyle w:val="Footer"/>
      <w:tabs>
        <w:tab w:val="left" w:pos="990"/>
      </w:tabs>
      <w:rPr>
        <w:i/>
        <w:color w:val="003366"/>
      </w:rPr>
    </w:pPr>
    <w:r>
      <w:rPr>
        <w:i/>
        <w:color w:val="003366"/>
      </w:rPr>
      <w:t>Tel</w:t>
    </w:r>
    <w:r w:rsidRPr="00932976">
      <w:rPr>
        <w:i/>
        <w:color w:val="003366"/>
      </w:rPr>
      <w:tab/>
      <w:t xml:space="preserve">: </w:t>
    </w:r>
  </w:p>
  <w:p w14:paraId="25968577" w14:textId="77777777" w:rsidR="00783D05" w:rsidRDefault="00783D05" w:rsidP="00783D05">
    <w:pPr>
      <w:pStyle w:val="Footer"/>
      <w:tabs>
        <w:tab w:val="left" w:pos="990"/>
      </w:tabs>
      <w:rPr>
        <w:i/>
        <w:color w:val="003366"/>
      </w:rPr>
    </w:pPr>
    <w:r w:rsidRPr="00932976">
      <w:rPr>
        <w:i/>
        <w:color w:val="003366"/>
      </w:rPr>
      <w:t>Website</w:t>
    </w:r>
    <w:r w:rsidRPr="00932976">
      <w:rPr>
        <w:i/>
        <w:color w:val="003366"/>
      </w:rPr>
      <w:tab/>
      <w:t xml:space="preserve">: </w:t>
    </w:r>
    <w:r>
      <w:rPr>
        <w:i/>
        <w:color w:val="003366"/>
      </w:rPr>
      <w:t>soict.hust.edu.vn</w:t>
    </w:r>
  </w:p>
  <w:p w14:paraId="7E1A35FE" w14:textId="77777777" w:rsidR="00783D05" w:rsidRPr="00783D05" w:rsidRDefault="00783D05" w:rsidP="00783D0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437E45A" w14:textId="77777777" w:rsidR="0050118A" w:rsidRDefault="0050118A"/>
  <w:p w14:paraId="7F403060" w14:textId="77777777" w:rsidR="0050118A" w:rsidRDefault="0050118A"/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1485AEA" w14:textId="77AA30B6" w:rsidR="0050118A" w:rsidRPr="001022FF" w:rsidRDefault="0050118A" w:rsidP="00C659C5">
    <w:pPr>
      <w:pStyle w:val="Footer"/>
      <w:pBdr>
        <w:top w:val="single" w:sz="8" w:space="1" w:color="365F91"/>
      </w:pBdr>
      <w:tabs>
        <w:tab w:val="right" w:pos="8757"/>
      </w:tabs>
      <w:rPr>
        <w:i/>
        <w:color w:val="C00000"/>
        <w:lang w:eastAsia="ar-SA" w:bidi="ar-SA"/>
      </w:rPr>
    </w:pPr>
    <w:r>
      <w:rPr>
        <w:i/>
        <w:color w:val="C00000"/>
        <w:lang w:eastAsia="ar-SA" w:bidi="ar-SA"/>
      </w:rPr>
      <w:t>soict.hust.edu.vn</w:t>
    </w:r>
    <w:r w:rsidRPr="001022FF">
      <w:rPr>
        <w:i/>
        <w:color w:val="C00000"/>
        <w:lang w:eastAsia="ar-SA" w:bidi="ar-SA"/>
      </w:rPr>
      <w:tab/>
    </w:r>
    <w:r w:rsidRPr="001022FF">
      <w:rPr>
        <w:i/>
        <w:color w:val="C00000"/>
        <w:lang w:eastAsia="ar-SA" w:bidi="ar-SA"/>
      </w:rPr>
      <w:fldChar w:fldCharType="begin"/>
    </w:r>
    <w:r w:rsidRPr="001022FF">
      <w:rPr>
        <w:i/>
        <w:color w:val="C00000"/>
        <w:lang w:eastAsia="ar-SA" w:bidi="ar-SA"/>
      </w:rPr>
      <w:instrText xml:space="preserve"> PAGE </w:instrText>
    </w:r>
    <w:r w:rsidRPr="001022FF">
      <w:rPr>
        <w:i/>
        <w:color w:val="C00000"/>
        <w:lang w:eastAsia="ar-SA" w:bidi="ar-SA"/>
      </w:rPr>
      <w:fldChar w:fldCharType="separate"/>
    </w:r>
    <w:r>
      <w:rPr>
        <w:i/>
        <w:noProof/>
        <w:color w:val="C00000"/>
        <w:lang w:eastAsia="ar-SA" w:bidi="ar-SA"/>
      </w:rPr>
      <w:t>12</w:t>
    </w:r>
    <w:r w:rsidRPr="001022FF">
      <w:rPr>
        <w:i/>
        <w:color w:val="C00000"/>
        <w:lang w:eastAsia="ar-SA" w:bidi="ar-SA"/>
      </w:rPr>
      <w:fldChar w:fldCharType="end"/>
    </w:r>
    <w:r w:rsidRPr="001022FF">
      <w:rPr>
        <w:i/>
        <w:color w:val="C00000"/>
        <w:lang w:eastAsia="ar-SA" w:bidi="ar-SA"/>
      </w:rPr>
      <w:t>/</w:t>
    </w:r>
    <w:r w:rsidRPr="001022FF">
      <w:rPr>
        <w:i/>
        <w:color w:val="C00000"/>
        <w:lang w:eastAsia="ar-SA" w:bidi="ar-SA"/>
      </w:rPr>
      <w:fldChar w:fldCharType="begin"/>
    </w:r>
    <w:r w:rsidRPr="001022FF">
      <w:rPr>
        <w:i/>
        <w:color w:val="C00000"/>
        <w:lang w:eastAsia="ar-SA" w:bidi="ar-SA"/>
      </w:rPr>
      <w:instrText xml:space="preserve"> NUMPAGES \*Arabic </w:instrText>
    </w:r>
    <w:r w:rsidRPr="001022FF">
      <w:rPr>
        <w:i/>
        <w:color w:val="C00000"/>
        <w:lang w:eastAsia="ar-SA" w:bidi="ar-SA"/>
      </w:rPr>
      <w:fldChar w:fldCharType="separate"/>
    </w:r>
    <w:r>
      <w:rPr>
        <w:i/>
        <w:noProof/>
        <w:color w:val="C00000"/>
        <w:lang w:eastAsia="ar-SA" w:bidi="ar-SA"/>
      </w:rPr>
      <w:t>12</w:t>
    </w:r>
    <w:r w:rsidRPr="001022FF">
      <w:rPr>
        <w:i/>
        <w:color w:val="C00000"/>
        <w:lang w:eastAsia="ar-SA" w:bidi="ar-SA"/>
      </w:rPr>
      <w:fldChar w:fldCharType="end"/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128EB8C" w14:textId="77777777" w:rsidR="0050118A" w:rsidRDefault="0050118A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645ECC7" w14:textId="77777777" w:rsidR="009045EA" w:rsidRDefault="009045EA">
      <w:r>
        <w:separator/>
      </w:r>
    </w:p>
    <w:p w14:paraId="53997159" w14:textId="77777777" w:rsidR="009045EA" w:rsidRDefault="009045EA"/>
  </w:footnote>
  <w:footnote w:type="continuationSeparator" w:id="0">
    <w:p w14:paraId="125B4A20" w14:textId="77777777" w:rsidR="009045EA" w:rsidRDefault="009045EA">
      <w:r>
        <w:continuationSeparator/>
      </w:r>
    </w:p>
    <w:p w14:paraId="53375D34" w14:textId="77777777" w:rsidR="009045EA" w:rsidRDefault="009045EA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6A77296" w14:textId="77777777" w:rsidR="0050118A" w:rsidRDefault="0050118A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9EA4CFE" w14:textId="7D6E5DCF" w:rsidR="0050118A" w:rsidRPr="00AB15C8" w:rsidRDefault="0050118A" w:rsidP="002F5F61">
    <w:pPr>
      <w:pStyle w:val="Header"/>
      <w:pBdr>
        <w:bottom w:val="single" w:sz="8" w:space="1" w:color="365F91"/>
      </w:pBdr>
      <w:tabs>
        <w:tab w:val="right" w:pos="8784"/>
      </w:tabs>
      <w:ind w:right="27"/>
      <w:rPr>
        <w:i/>
        <w:color w:val="C00000"/>
        <w:lang w:eastAsia="ar-SA" w:bidi="ar-SA"/>
      </w:rPr>
    </w:pPr>
    <w:r>
      <w:rPr>
        <w:b/>
        <w:i/>
        <w:noProof/>
        <w:color w:val="2A62A6"/>
        <w:sz w:val="32"/>
        <w:szCs w:val="32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2A850F9D" wp14:editId="5974689E">
              <wp:simplePos x="0" y="0"/>
              <wp:positionH relativeFrom="margin">
                <wp:posOffset>-991097</wp:posOffset>
              </wp:positionH>
              <wp:positionV relativeFrom="paragraph">
                <wp:posOffset>-130699</wp:posOffset>
              </wp:positionV>
              <wp:extent cx="906449" cy="389614"/>
              <wp:effectExtent l="0" t="0" r="27305" b="10795"/>
              <wp:wrapNone/>
              <wp:docPr id="14" name="Text Box 1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6449" cy="389614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solidFill>
                          <a:prstClr val="black"/>
                        </a:solidFill>
                      </a:ln>
                    </wps:spPr>
                    <wps:txbx>
                      <w:txbxContent>
                        <w:p w14:paraId="515FC764" w14:textId="3D4C00C5" w:rsidR="0050118A" w:rsidRPr="00D51159" w:rsidRDefault="00387264" w:rsidP="00D51159">
                          <w:pPr>
                            <w:rPr>
                              <w:b/>
                              <w:i/>
                              <w:color w:val="C00000"/>
                              <w:sz w:val="16"/>
                            </w:rPr>
                          </w:pPr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27C66481" wp14:editId="039AC4CE">
                                <wp:extent cx="716915" cy="316977"/>
                                <wp:effectExtent l="0" t="0" r="6985" b="6985"/>
                                <wp:docPr id="27" name="Picture 27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716915" cy="316977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2A850F9D" id="_x0000_t202" coordsize="21600,21600" o:spt="202" path="m,l,21600r21600,l21600,xe">
              <v:stroke joinstyle="miter"/>
              <v:path gradientshapeok="t" o:connecttype="rect"/>
            </v:shapetype>
            <v:shape id="Text Box 14" o:spid="_x0000_s1033" type="#_x0000_t202" style="position:absolute;left:0;text-align:left;margin-left:-78.05pt;margin-top:-10.3pt;width:71.35pt;height:30.7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" fillcolor="white [3201]" strokeweight=".5pt">
              <v:textbox>
                <w:txbxContent>
                  <w:p w14:paraId="515FC764" w14:textId="3D4C00C5" w:rsidR="0050118A" w:rsidRPr="00D51159" w:rsidRDefault="00387264" w:rsidP="00D51159">
                    <w:pPr>
                      <w:rPr>
                        <w:b/>
                        <w:i/>
                        <w:color w:val="C00000"/>
                        <w:sz w:val="16"/>
                      </w:rPr>
                    </w:pPr>
                    <w:r>
                      <w:rPr>
                        <w:noProof/>
                      </w:rPr>
                      <w:drawing>
                        <wp:inline distT="0" distB="0" distL="0" distR="0" wp14:anchorId="27C66481" wp14:editId="039AC4CE">
                          <wp:extent cx="716915" cy="316977"/>
                          <wp:effectExtent l="0" t="0" r="6985" b="6985"/>
                          <wp:docPr id="27" name="Picture 27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" name=""/>
                                  <pic:cNvPicPr/>
                                </pic:nvPicPr>
                                <pic:blipFill>
                                  <a:blip r:embed="rId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716915" cy="316977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anchorx="margin"/>
            </v:shape>
          </w:pict>
        </mc:Fallback>
      </mc:AlternateContent>
    </w:r>
    <w:proofErr w:type="spellStart"/>
    <w:r w:rsidR="00387264">
      <w:rPr>
        <w:i/>
        <w:color w:val="C00000"/>
        <w:lang w:eastAsia="ar-SA" w:bidi="ar-SA"/>
      </w:rPr>
      <w:t>Dự</w:t>
    </w:r>
    <w:proofErr w:type="spellEnd"/>
    <w:r w:rsidR="00387264">
      <w:rPr>
        <w:i/>
        <w:color w:val="C00000"/>
        <w:lang w:eastAsia="ar-SA" w:bidi="ar-SA"/>
      </w:rPr>
      <w:t xml:space="preserve"> </w:t>
    </w:r>
    <w:proofErr w:type="spellStart"/>
    <w:r w:rsidR="00387264">
      <w:rPr>
        <w:i/>
        <w:color w:val="C00000"/>
        <w:lang w:eastAsia="ar-SA" w:bidi="ar-SA"/>
      </w:rPr>
      <w:t>Án</w:t>
    </w:r>
    <w:proofErr w:type="spellEnd"/>
    <w:r w:rsidR="00387264">
      <w:rPr>
        <w:i/>
        <w:color w:val="C00000"/>
        <w:lang w:eastAsia="ar-SA" w:bidi="ar-SA"/>
      </w:rPr>
      <w:t xml:space="preserve">: Chatbot </w:t>
    </w:r>
    <w:proofErr w:type="spellStart"/>
    <w:r w:rsidR="005541B2">
      <w:rPr>
        <w:i/>
        <w:color w:val="C00000"/>
        <w:lang w:eastAsia="ar-SA" w:bidi="ar-SA"/>
      </w:rPr>
      <w:t>tư</w:t>
    </w:r>
    <w:proofErr w:type="spellEnd"/>
    <w:r w:rsidR="005541B2">
      <w:rPr>
        <w:i/>
        <w:color w:val="C00000"/>
        <w:lang w:eastAsia="ar-SA" w:bidi="ar-SA"/>
      </w:rPr>
      <w:t xml:space="preserve"> </w:t>
    </w:r>
    <w:proofErr w:type="spellStart"/>
    <w:r w:rsidR="005541B2">
      <w:rPr>
        <w:i/>
        <w:color w:val="C00000"/>
        <w:lang w:eastAsia="ar-SA" w:bidi="ar-SA"/>
      </w:rPr>
      <w:t>vấn</w:t>
    </w:r>
    <w:proofErr w:type="spellEnd"/>
    <w:r w:rsidR="005541B2">
      <w:rPr>
        <w:i/>
        <w:color w:val="C00000"/>
        <w:lang w:eastAsia="ar-SA" w:bidi="ar-SA"/>
      </w:rPr>
      <w:t xml:space="preserve"> </w:t>
    </w:r>
    <w:proofErr w:type="spellStart"/>
    <w:r w:rsidR="005541B2">
      <w:rPr>
        <w:i/>
        <w:color w:val="C00000"/>
        <w:lang w:eastAsia="ar-SA" w:bidi="ar-SA"/>
      </w:rPr>
      <w:t>về</w:t>
    </w:r>
    <w:proofErr w:type="spellEnd"/>
    <w:r w:rsidR="005541B2">
      <w:rPr>
        <w:i/>
        <w:color w:val="C00000"/>
        <w:lang w:eastAsia="ar-SA" w:bidi="ar-SA"/>
      </w:rPr>
      <w:t xml:space="preserve"> </w:t>
    </w:r>
    <w:proofErr w:type="spellStart"/>
    <w:r w:rsidR="005541B2">
      <w:rPr>
        <w:i/>
        <w:color w:val="C00000"/>
        <w:lang w:eastAsia="ar-SA" w:bidi="ar-SA"/>
      </w:rPr>
      <w:t>dịch</w:t>
    </w:r>
    <w:proofErr w:type="spellEnd"/>
    <w:r w:rsidR="005541B2">
      <w:rPr>
        <w:i/>
        <w:color w:val="C00000"/>
        <w:lang w:eastAsia="ar-SA" w:bidi="ar-SA"/>
      </w:rPr>
      <w:t xml:space="preserve"> </w:t>
    </w:r>
    <w:proofErr w:type="spellStart"/>
    <w:r w:rsidR="005541B2">
      <w:rPr>
        <w:i/>
        <w:color w:val="C00000"/>
        <w:lang w:eastAsia="ar-SA" w:bidi="ar-SA"/>
      </w:rPr>
      <w:t>covid</w:t>
    </w:r>
    <w:proofErr w:type="spellEnd"/>
    <w:r w:rsidRPr="00AB15C8">
      <w:rPr>
        <w:i/>
        <w:color w:val="C00000"/>
        <w:lang w:eastAsia="ar-SA" w:bidi="ar-SA"/>
      </w:rPr>
      <w:tab/>
    </w:r>
    <w:r>
      <w:rPr>
        <w:i/>
        <w:color w:val="C00000"/>
        <w:lang w:eastAsia="ar-SA" w:bidi="ar-SA"/>
      </w:rPr>
      <w:fldChar w:fldCharType="begin"/>
    </w:r>
    <w:r>
      <w:rPr>
        <w:i/>
        <w:color w:val="C00000"/>
        <w:lang w:eastAsia="ar-SA" w:bidi="ar-SA"/>
      </w:rPr>
      <w:instrText xml:space="preserve"> TITLE   \* MERGEFORMAT </w:instrText>
    </w:r>
    <w:r>
      <w:rPr>
        <w:i/>
        <w:color w:val="C00000"/>
        <w:lang w:eastAsia="ar-SA" w:bidi="ar-SA"/>
      </w:rPr>
      <w:fldChar w:fldCharType="separate"/>
    </w:r>
    <w:r>
      <w:rPr>
        <w:i/>
        <w:color w:val="C00000"/>
        <w:lang w:eastAsia="ar-SA" w:bidi="ar-SA"/>
      </w:rPr>
      <w:t>Document Title</w:t>
    </w:r>
    <w:r>
      <w:rPr>
        <w:i/>
        <w:color w:val="C00000"/>
        <w:lang w:eastAsia="ar-SA" w:bidi="ar-SA"/>
      </w:rPr>
      <w:fldChar w:fldCharType="end"/>
    </w:r>
    <w:r w:rsidRPr="00AB15C8">
      <w:rPr>
        <w:i/>
        <w:color w:val="C00000"/>
        <w:lang w:eastAsia="ar-SA" w:bidi="ar-SA"/>
      </w:rPr>
      <w:t xml:space="preserve"> </w:t>
    </w:r>
    <w:r>
      <w:rPr>
        <w:i/>
        <w:color w:val="C00000"/>
        <w:lang w:eastAsia="ar-SA" w:bidi="ar-SA"/>
      </w:rPr>
      <w:fldChar w:fldCharType="begin"/>
    </w:r>
    <w:r>
      <w:rPr>
        <w:i/>
        <w:color w:val="C00000"/>
        <w:lang w:eastAsia="ar-SA" w:bidi="ar-SA"/>
      </w:rPr>
      <w:instrText xml:space="preserve"> SUBJECT   \* MERGEFORMAT </w:instrText>
    </w:r>
    <w:r>
      <w:rPr>
        <w:i/>
        <w:color w:val="C00000"/>
        <w:lang w:eastAsia="ar-SA" w:bidi="ar-SA"/>
      </w:rPr>
      <w:fldChar w:fldCharType="separate"/>
    </w:r>
    <w:r>
      <w:rPr>
        <w:i/>
        <w:color w:val="C00000"/>
        <w:lang w:eastAsia="ar-SA" w:bidi="ar-SA"/>
      </w:rPr>
      <w:t>Document Subject</w:t>
    </w:r>
    <w:r>
      <w:rPr>
        <w:i/>
        <w:color w:val="C00000"/>
        <w:lang w:eastAsia="ar-SA" w:bidi="ar-SA"/>
      </w:rPr>
      <w:fldChar w:fldCharType="end"/>
    </w:r>
  </w:p>
  <w:p w14:paraId="3C989147" w14:textId="77777777" w:rsidR="0050118A" w:rsidRDefault="0050118A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775C654" w14:textId="77777777" w:rsidR="0050118A" w:rsidRDefault="0050118A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00001"/>
    <w:multiLevelType w:val="multilevel"/>
    <w:tmpl w:val="AC12CE28"/>
    <w:lvl w:ilvl="0">
      <w:start w:val="1"/>
      <w:numFmt w:val="decimal"/>
      <w:pStyle w:val="Heading1"/>
      <w:lvlText w:val="%1. 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Heading2"/>
      <w:lvlText w:val="%1.%2."/>
      <w:lvlJc w:val="left"/>
      <w:pPr>
        <w:tabs>
          <w:tab w:val="num" w:pos="576"/>
        </w:tabs>
        <w:ind w:left="576" w:hanging="576"/>
      </w:pPr>
      <w:rPr>
        <w:rFonts w:ascii="Tahoma" w:hAnsi="Tahoma" w:cs="Tahoma" w:hint="default"/>
      </w:rPr>
    </w:lvl>
    <w:lvl w:ilvl="2">
      <w:start w:val="1"/>
      <w:numFmt w:val="decimal"/>
      <w:pStyle w:val="Heading3"/>
      <w:lvlText w:val="%1.%2.%3.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00000002"/>
    <w:multiLevelType w:val="singleLevel"/>
    <w:tmpl w:val="00000002"/>
    <w:name w:val="WW8Num1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2" w15:restartNumberingAfterBreak="0">
    <w:nsid w:val="00000003"/>
    <w:multiLevelType w:val="multilevel"/>
    <w:tmpl w:val="00000003"/>
    <w:name w:val="WW8Num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015"/>
        </w:tabs>
        <w:ind w:left="1015" w:hanging="360"/>
      </w:pPr>
    </w:lvl>
    <w:lvl w:ilvl="2">
      <w:start w:val="1"/>
      <w:numFmt w:val="lowerRoman"/>
      <w:lvlText w:val="%3."/>
      <w:lvlJc w:val="right"/>
      <w:pPr>
        <w:tabs>
          <w:tab w:val="num" w:pos="1735"/>
        </w:tabs>
        <w:ind w:left="1735" w:hanging="180"/>
      </w:pPr>
    </w:lvl>
    <w:lvl w:ilvl="3">
      <w:start w:val="1"/>
      <w:numFmt w:val="decimal"/>
      <w:lvlText w:val="%4."/>
      <w:lvlJc w:val="left"/>
      <w:pPr>
        <w:tabs>
          <w:tab w:val="num" w:pos="2455"/>
        </w:tabs>
        <w:ind w:left="2455" w:hanging="360"/>
      </w:pPr>
    </w:lvl>
    <w:lvl w:ilvl="4">
      <w:start w:val="1"/>
      <w:numFmt w:val="lowerLetter"/>
      <w:lvlText w:val="%5."/>
      <w:lvlJc w:val="left"/>
      <w:pPr>
        <w:tabs>
          <w:tab w:val="num" w:pos="3175"/>
        </w:tabs>
        <w:ind w:left="3175" w:hanging="360"/>
      </w:pPr>
    </w:lvl>
    <w:lvl w:ilvl="5">
      <w:start w:val="1"/>
      <w:numFmt w:val="lowerRoman"/>
      <w:lvlText w:val="%6."/>
      <w:lvlJc w:val="right"/>
      <w:pPr>
        <w:tabs>
          <w:tab w:val="num" w:pos="3895"/>
        </w:tabs>
        <w:ind w:left="3895" w:hanging="180"/>
      </w:pPr>
    </w:lvl>
    <w:lvl w:ilvl="6">
      <w:start w:val="1"/>
      <w:numFmt w:val="decimal"/>
      <w:lvlText w:val="%7."/>
      <w:lvlJc w:val="left"/>
      <w:pPr>
        <w:tabs>
          <w:tab w:val="num" w:pos="4615"/>
        </w:tabs>
        <w:ind w:left="4615" w:hanging="360"/>
      </w:pPr>
    </w:lvl>
    <w:lvl w:ilvl="7">
      <w:start w:val="1"/>
      <w:numFmt w:val="lowerLetter"/>
      <w:lvlText w:val="%8."/>
      <w:lvlJc w:val="left"/>
      <w:pPr>
        <w:tabs>
          <w:tab w:val="num" w:pos="5335"/>
        </w:tabs>
        <w:ind w:left="5335" w:hanging="360"/>
      </w:pPr>
    </w:lvl>
    <w:lvl w:ilvl="8">
      <w:start w:val="1"/>
      <w:numFmt w:val="lowerRoman"/>
      <w:lvlText w:val="%9."/>
      <w:lvlJc w:val="right"/>
      <w:pPr>
        <w:tabs>
          <w:tab w:val="num" w:pos="6055"/>
        </w:tabs>
        <w:ind w:left="6055" w:hanging="180"/>
      </w:pPr>
    </w:lvl>
  </w:abstractNum>
  <w:abstractNum w:abstractNumId="3" w15:restartNumberingAfterBreak="0">
    <w:nsid w:val="00000005"/>
    <w:multiLevelType w:val="singleLevel"/>
    <w:tmpl w:val="00000005"/>
    <w:name w:val="WW8Num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ahoma" w:hAnsi="Tahoma" w:cs="Tahoma"/>
        <w:sz w:val="20"/>
        <w:szCs w:val="20"/>
      </w:rPr>
    </w:lvl>
  </w:abstractNum>
  <w:abstractNum w:abstractNumId="4" w15:restartNumberingAfterBreak="0">
    <w:nsid w:val="00000006"/>
    <w:multiLevelType w:val="singleLevel"/>
    <w:tmpl w:val="00000006"/>
    <w:name w:val="WW8Num5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5" w15:restartNumberingAfterBreak="0">
    <w:nsid w:val="00000007"/>
    <w:multiLevelType w:val="singleLevel"/>
    <w:tmpl w:val="00000007"/>
    <w:name w:val="WW8Num7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6" w15:restartNumberingAfterBreak="0">
    <w:nsid w:val="00000008"/>
    <w:multiLevelType w:val="singleLevel"/>
    <w:tmpl w:val="00000008"/>
    <w:name w:val="WW8Num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ahoma" w:hAnsi="Tahoma" w:cs="Tahoma"/>
        <w:sz w:val="20"/>
        <w:szCs w:val="20"/>
      </w:rPr>
    </w:lvl>
  </w:abstractNum>
  <w:abstractNum w:abstractNumId="7" w15:restartNumberingAfterBreak="0">
    <w:nsid w:val="00000009"/>
    <w:multiLevelType w:val="singleLevel"/>
    <w:tmpl w:val="00000009"/>
    <w:name w:val="WW8Num9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8" w15:restartNumberingAfterBreak="0">
    <w:nsid w:val="0000000A"/>
    <w:multiLevelType w:val="singleLevel"/>
    <w:tmpl w:val="0000000A"/>
    <w:name w:val="WW8Num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9" w15:restartNumberingAfterBreak="0">
    <w:nsid w:val="0000000B"/>
    <w:multiLevelType w:val="singleLevel"/>
    <w:tmpl w:val="0000000B"/>
    <w:name w:val="WW8Num11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lang w:val="en-IE"/>
      </w:rPr>
    </w:lvl>
  </w:abstractNum>
  <w:abstractNum w:abstractNumId="10" w15:restartNumberingAfterBreak="0">
    <w:nsid w:val="0000000C"/>
    <w:multiLevelType w:val="singleLevel"/>
    <w:tmpl w:val="0000000C"/>
    <w:name w:val="WW8Num13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ahoma" w:hAnsi="Tahoma" w:cs="Tahoma"/>
        <w:sz w:val="20"/>
        <w:szCs w:val="20"/>
      </w:rPr>
    </w:lvl>
  </w:abstractNum>
  <w:abstractNum w:abstractNumId="11" w15:restartNumberingAfterBreak="0">
    <w:nsid w:val="0000000D"/>
    <w:multiLevelType w:val="singleLevel"/>
    <w:tmpl w:val="0000000D"/>
    <w:name w:val="WW8Num14"/>
    <w:lvl w:ilvl="0">
      <w:start w:val="1"/>
      <w:numFmt w:val="decimal"/>
      <w:lvlText w:val="%1."/>
      <w:lvlJc w:val="left"/>
      <w:pPr>
        <w:tabs>
          <w:tab w:val="num" w:pos="800"/>
        </w:tabs>
        <w:ind w:left="800" w:hanging="360"/>
      </w:pPr>
    </w:lvl>
  </w:abstractNum>
  <w:abstractNum w:abstractNumId="12" w15:restartNumberingAfterBreak="0">
    <w:nsid w:val="0000000E"/>
    <w:multiLevelType w:val="multilevel"/>
    <w:tmpl w:val="0000000E"/>
    <w:name w:val="WW8Num15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015"/>
        </w:tabs>
        <w:ind w:left="1015" w:hanging="360"/>
      </w:pPr>
    </w:lvl>
    <w:lvl w:ilvl="2">
      <w:start w:val="1"/>
      <w:numFmt w:val="lowerRoman"/>
      <w:lvlText w:val="%3."/>
      <w:lvlJc w:val="right"/>
      <w:pPr>
        <w:tabs>
          <w:tab w:val="num" w:pos="1735"/>
        </w:tabs>
        <w:ind w:left="1735" w:hanging="180"/>
      </w:pPr>
    </w:lvl>
    <w:lvl w:ilvl="3">
      <w:start w:val="1"/>
      <w:numFmt w:val="decimal"/>
      <w:lvlText w:val="%4."/>
      <w:lvlJc w:val="left"/>
      <w:pPr>
        <w:tabs>
          <w:tab w:val="num" w:pos="2455"/>
        </w:tabs>
        <w:ind w:left="2455" w:hanging="360"/>
      </w:pPr>
    </w:lvl>
    <w:lvl w:ilvl="4">
      <w:start w:val="1"/>
      <w:numFmt w:val="lowerLetter"/>
      <w:lvlText w:val="%5."/>
      <w:lvlJc w:val="left"/>
      <w:pPr>
        <w:tabs>
          <w:tab w:val="num" w:pos="3175"/>
        </w:tabs>
        <w:ind w:left="3175" w:hanging="360"/>
      </w:pPr>
    </w:lvl>
    <w:lvl w:ilvl="5">
      <w:start w:val="1"/>
      <w:numFmt w:val="lowerRoman"/>
      <w:lvlText w:val="%6."/>
      <w:lvlJc w:val="right"/>
      <w:pPr>
        <w:tabs>
          <w:tab w:val="num" w:pos="3895"/>
        </w:tabs>
        <w:ind w:left="3895" w:hanging="180"/>
      </w:pPr>
    </w:lvl>
    <w:lvl w:ilvl="6">
      <w:start w:val="1"/>
      <w:numFmt w:val="decimal"/>
      <w:lvlText w:val="%7."/>
      <w:lvlJc w:val="left"/>
      <w:pPr>
        <w:tabs>
          <w:tab w:val="num" w:pos="4615"/>
        </w:tabs>
        <w:ind w:left="4615" w:hanging="360"/>
      </w:pPr>
    </w:lvl>
    <w:lvl w:ilvl="7">
      <w:start w:val="1"/>
      <w:numFmt w:val="lowerLetter"/>
      <w:lvlText w:val="%8."/>
      <w:lvlJc w:val="left"/>
      <w:pPr>
        <w:tabs>
          <w:tab w:val="num" w:pos="5335"/>
        </w:tabs>
        <w:ind w:left="5335" w:hanging="360"/>
      </w:pPr>
    </w:lvl>
    <w:lvl w:ilvl="8">
      <w:start w:val="1"/>
      <w:numFmt w:val="lowerRoman"/>
      <w:lvlText w:val="%9."/>
      <w:lvlJc w:val="right"/>
      <w:pPr>
        <w:tabs>
          <w:tab w:val="num" w:pos="6055"/>
        </w:tabs>
        <w:ind w:left="6055" w:hanging="180"/>
      </w:pPr>
    </w:lvl>
  </w:abstractNum>
  <w:abstractNum w:abstractNumId="13" w15:restartNumberingAfterBreak="0">
    <w:nsid w:val="0000000F"/>
    <w:multiLevelType w:val="singleLevel"/>
    <w:tmpl w:val="0000000F"/>
    <w:name w:val="WW8Num1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4" w15:restartNumberingAfterBreak="0">
    <w:nsid w:val="00000010"/>
    <w:multiLevelType w:val="multilevel"/>
    <w:tmpl w:val="00000010"/>
    <w:name w:val="WW8Num17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015"/>
        </w:tabs>
        <w:ind w:left="1015" w:hanging="360"/>
      </w:pPr>
    </w:lvl>
    <w:lvl w:ilvl="2">
      <w:start w:val="1"/>
      <w:numFmt w:val="lowerRoman"/>
      <w:lvlText w:val="%3."/>
      <w:lvlJc w:val="right"/>
      <w:pPr>
        <w:tabs>
          <w:tab w:val="num" w:pos="1735"/>
        </w:tabs>
        <w:ind w:left="1735" w:hanging="180"/>
      </w:pPr>
    </w:lvl>
    <w:lvl w:ilvl="3">
      <w:start w:val="1"/>
      <w:numFmt w:val="decimal"/>
      <w:lvlText w:val="%4."/>
      <w:lvlJc w:val="left"/>
      <w:pPr>
        <w:tabs>
          <w:tab w:val="num" w:pos="2455"/>
        </w:tabs>
        <w:ind w:left="2455" w:hanging="360"/>
      </w:pPr>
    </w:lvl>
    <w:lvl w:ilvl="4">
      <w:start w:val="1"/>
      <w:numFmt w:val="lowerLetter"/>
      <w:lvlText w:val="%5."/>
      <w:lvlJc w:val="left"/>
      <w:pPr>
        <w:tabs>
          <w:tab w:val="num" w:pos="3175"/>
        </w:tabs>
        <w:ind w:left="3175" w:hanging="360"/>
      </w:pPr>
    </w:lvl>
    <w:lvl w:ilvl="5">
      <w:start w:val="1"/>
      <w:numFmt w:val="lowerRoman"/>
      <w:lvlText w:val="%6."/>
      <w:lvlJc w:val="right"/>
      <w:pPr>
        <w:tabs>
          <w:tab w:val="num" w:pos="3895"/>
        </w:tabs>
        <w:ind w:left="3895" w:hanging="180"/>
      </w:pPr>
    </w:lvl>
    <w:lvl w:ilvl="6">
      <w:start w:val="1"/>
      <w:numFmt w:val="decimal"/>
      <w:lvlText w:val="%7."/>
      <w:lvlJc w:val="left"/>
      <w:pPr>
        <w:tabs>
          <w:tab w:val="num" w:pos="4615"/>
        </w:tabs>
        <w:ind w:left="4615" w:hanging="360"/>
      </w:pPr>
    </w:lvl>
    <w:lvl w:ilvl="7">
      <w:start w:val="1"/>
      <w:numFmt w:val="lowerLetter"/>
      <w:lvlText w:val="%8."/>
      <w:lvlJc w:val="left"/>
      <w:pPr>
        <w:tabs>
          <w:tab w:val="num" w:pos="5335"/>
        </w:tabs>
        <w:ind w:left="5335" w:hanging="360"/>
      </w:pPr>
    </w:lvl>
    <w:lvl w:ilvl="8">
      <w:start w:val="1"/>
      <w:numFmt w:val="lowerRoman"/>
      <w:lvlText w:val="%9."/>
      <w:lvlJc w:val="right"/>
      <w:pPr>
        <w:tabs>
          <w:tab w:val="num" w:pos="6055"/>
        </w:tabs>
        <w:ind w:left="6055" w:hanging="180"/>
      </w:pPr>
    </w:lvl>
  </w:abstractNum>
  <w:abstractNum w:abstractNumId="15" w15:restartNumberingAfterBreak="0">
    <w:nsid w:val="00000012"/>
    <w:multiLevelType w:val="singleLevel"/>
    <w:tmpl w:val="00000012"/>
    <w:name w:val="WW8Num22"/>
    <w:lvl w:ilvl="0">
      <w:start w:val="1"/>
      <w:numFmt w:val="decimal"/>
      <w:lvlText w:val="%1."/>
      <w:lvlJc w:val="left"/>
      <w:pPr>
        <w:tabs>
          <w:tab w:val="num" w:pos="1020"/>
        </w:tabs>
        <w:ind w:left="1020" w:hanging="360"/>
      </w:pPr>
    </w:lvl>
  </w:abstractNum>
  <w:abstractNum w:abstractNumId="16" w15:restartNumberingAfterBreak="0">
    <w:nsid w:val="076C739F"/>
    <w:multiLevelType w:val="hybridMultilevel"/>
    <w:tmpl w:val="F27AD1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1FE2537C"/>
    <w:multiLevelType w:val="hybridMultilevel"/>
    <w:tmpl w:val="DC94D1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7B43E8C"/>
    <w:multiLevelType w:val="hybridMultilevel"/>
    <w:tmpl w:val="727EF0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91D4D17"/>
    <w:multiLevelType w:val="hybridMultilevel"/>
    <w:tmpl w:val="5818EC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D261548"/>
    <w:multiLevelType w:val="hybridMultilevel"/>
    <w:tmpl w:val="44305C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19B07DA"/>
    <w:multiLevelType w:val="hybridMultilevel"/>
    <w:tmpl w:val="5BF42C66"/>
    <w:lvl w:ilvl="0" w:tplc="E1EC9DEE">
      <w:numFmt w:val="bullet"/>
      <w:lvlText w:val=""/>
      <w:lvlJc w:val="left"/>
      <w:pPr>
        <w:ind w:left="1080" w:hanging="360"/>
      </w:pPr>
      <w:rPr>
        <w:rFonts w:ascii="Wingdings" w:eastAsia="MS Mincho" w:hAnsi="Wingdings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434A3B70"/>
    <w:multiLevelType w:val="hybridMultilevel"/>
    <w:tmpl w:val="CA50FF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5427D88"/>
    <w:multiLevelType w:val="hybridMultilevel"/>
    <w:tmpl w:val="417CB5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5434421"/>
    <w:multiLevelType w:val="hybridMultilevel"/>
    <w:tmpl w:val="EEEC64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92234F1"/>
    <w:multiLevelType w:val="hybridMultilevel"/>
    <w:tmpl w:val="7DBAA6C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E371EAE"/>
    <w:multiLevelType w:val="hybridMultilevel"/>
    <w:tmpl w:val="877409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0427E0D"/>
    <w:multiLevelType w:val="hybridMultilevel"/>
    <w:tmpl w:val="27D09F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38A75B9"/>
    <w:multiLevelType w:val="hybridMultilevel"/>
    <w:tmpl w:val="D7E29F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8E148F7"/>
    <w:multiLevelType w:val="hybridMultilevel"/>
    <w:tmpl w:val="E8FE19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912338D"/>
    <w:multiLevelType w:val="hybridMultilevel"/>
    <w:tmpl w:val="D47C20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E6566D4"/>
    <w:multiLevelType w:val="hybridMultilevel"/>
    <w:tmpl w:val="DC94D1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11F149E"/>
    <w:multiLevelType w:val="hybridMultilevel"/>
    <w:tmpl w:val="2F9CD4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745669D"/>
    <w:multiLevelType w:val="hybridMultilevel"/>
    <w:tmpl w:val="7C8441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CEC3583"/>
    <w:multiLevelType w:val="hybridMultilevel"/>
    <w:tmpl w:val="322E8C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F523DE8"/>
    <w:multiLevelType w:val="hybridMultilevel"/>
    <w:tmpl w:val="75908C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1"/>
  </w:num>
  <w:num w:numId="3">
    <w:abstractNumId w:val="17"/>
  </w:num>
  <w:num w:numId="4">
    <w:abstractNumId w:val="33"/>
  </w:num>
  <w:num w:numId="5">
    <w:abstractNumId w:val="32"/>
  </w:num>
  <w:num w:numId="6">
    <w:abstractNumId w:val="34"/>
  </w:num>
  <w:num w:numId="7">
    <w:abstractNumId w:val="23"/>
  </w:num>
  <w:num w:numId="8">
    <w:abstractNumId w:val="26"/>
  </w:num>
  <w:num w:numId="9">
    <w:abstractNumId w:val="30"/>
  </w:num>
  <w:num w:numId="10">
    <w:abstractNumId w:val="20"/>
  </w:num>
  <w:num w:numId="11">
    <w:abstractNumId w:val="24"/>
  </w:num>
  <w:num w:numId="12">
    <w:abstractNumId w:val="28"/>
  </w:num>
  <w:num w:numId="13">
    <w:abstractNumId w:val="22"/>
  </w:num>
  <w:num w:numId="14">
    <w:abstractNumId w:val="35"/>
  </w:num>
  <w:num w:numId="15">
    <w:abstractNumId w:val="18"/>
  </w:num>
  <w:num w:numId="16">
    <w:abstractNumId w:val="16"/>
  </w:num>
  <w:num w:numId="17">
    <w:abstractNumId w:val="19"/>
  </w:num>
  <w:num w:numId="18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32"/>
  </w:num>
  <w:num w:numId="20">
    <w:abstractNumId w:val="34"/>
  </w:num>
  <w:num w:numId="21">
    <w:abstractNumId w:val="23"/>
  </w:num>
  <w:num w:numId="22">
    <w:abstractNumId w:val="22"/>
  </w:num>
  <w:num w:numId="23">
    <w:abstractNumId w:val="18"/>
  </w:num>
  <w:num w:numId="24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16"/>
  </w:num>
  <w:num w:numId="26">
    <w:abstractNumId w:val="30"/>
  </w:num>
  <w:num w:numId="27">
    <w:abstractNumId w:val="20"/>
  </w:num>
  <w:num w:numId="28">
    <w:abstractNumId w:val="26"/>
  </w:num>
  <w:num w:numId="29">
    <w:abstractNumId w:val="24"/>
  </w:num>
  <w:num w:numId="30">
    <w:abstractNumId w:val="28"/>
  </w:num>
  <w:num w:numId="31">
    <w:abstractNumId w:val="19"/>
  </w:num>
  <w:num w:numId="32">
    <w:abstractNumId w:val="3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35"/>
  </w:num>
  <w:num w:numId="36">
    <w:abstractNumId w:val="29"/>
  </w:num>
  <w:num w:numId="37">
    <w:abstractNumId w:val="21"/>
  </w:num>
  <w:num w:numId="38">
    <w:abstractNumId w:val="27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hideSpellingErrors/>
  <w:hideGrammaticalError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dit="readOnly" w:enforcement="0"/>
  <w:defaultTabStop w:val="720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characterSpacingControl w:val="doNotCompress"/>
  <w:hdrShapeDefaults>
    <o:shapedefaults v:ext="edit" spidmax="2049"/>
  </w:hdrShapeDefaults>
  <w:footnotePr>
    <w:pos w:val="beneathText"/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33B9"/>
    <w:rsid w:val="00000D34"/>
    <w:rsid w:val="000011BB"/>
    <w:rsid w:val="00001D7C"/>
    <w:rsid w:val="00011B84"/>
    <w:rsid w:val="0001730E"/>
    <w:rsid w:val="00030EB1"/>
    <w:rsid w:val="00033D8B"/>
    <w:rsid w:val="000342ED"/>
    <w:rsid w:val="0003691C"/>
    <w:rsid w:val="00044EE2"/>
    <w:rsid w:val="000465BE"/>
    <w:rsid w:val="00050CBF"/>
    <w:rsid w:val="00054E47"/>
    <w:rsid w:val="00063221"/>
    <w:rsid w:val="000705DC"/>
    <w:rsid w:val="00072CD7"/>
    <w:rsid w:val="000800BD"/>
    <w:rsid w:val="00081ADE"/>
    <w:rsid w:val="0008695B"/>
    <w:rsid w:val="00095542"/>
    <w:rsid w:val="00097E16"/>
    <w:rsid w:val="000A09A5"/>
    <w:rsid w:val="000A3881"/>
    <w:rsid w:val="000A4065"/>
    <w:rsid w:val="000A639E"/>
    <w:rsid w:val="000B02E2"/>
    <w:rsid w:val="000C1116"/>
    <w:rsid w:val="000C1F52"/>
    <w:rsid w:val="000C4959"/>
    <w:rsid w:val="000C4B0B"/>
    <w:rsid w:val="000C515B"/>
    <w:rsid w:val="000D487F"/>
    <w:rsid w:val="000D65BE"/>
    <w:rsid w:val="000E161A"/>
    <w:rsid w:val="000E34A3"/>
    <w:rsid w:val="000E3E6E"/>
    <w:rsid w:val="000E5F9F"/>
    <w:rsid w:val="000F4661"/>
    <w:rsid w:val="000F785C"/>
    <w:rsid w:val="000F7EFC"/>
    <w:rsid w:val="00100106"/>
    <w:rsid w:val="00100A68"/>
    <w:rsid w:val="00101A71"/>
    <w:rsid w:val="001022FF"/>
    <w:rsid w:val="00103C0B"/>
    <w:rsid w:val="001045B7"/>
    <w:rsid w:val="0010634F"/>
    <w:rsid w:val="001073BC"/>
    <w:rsid w:val="001074E3"/>
    <w:rsid w:val="0011003A"/>
    <w:rsid w:val="001103DE"/>
    <w:rsid w:val="001115C5"/>
    <w:rsid w:val="001115D0"/>
    <w:rsid w:val="00111637"/>
    <w:rsid w:val="00113883"/>
    <w:rsid w:val="001156B4"/>
    <w:rsid w:val="00116C10"/>
    <w:rsid w:val="00122C66"/>
    <w:rsid w:val="00125AE5"/>
    <w:rsid w:val="00127A55"/>
    <w:rsid w:val="001307F8"/>
    <w:rsid w:val="00130FEA"/>
    <w:rsid w:val="001341DC"/>
    <w:rsid w:val="001417E6"/>
    <w:rsid w:val="00141B15"/>
    <w:rsid w:val="001453B8"/>
    <w:rsid w:val="001501A9"/>
    <w:rsid w:val="00165B2F"/>
    <w:rsid w:val="001674DD"/>
    <w:rsid w:val="001706A0"/>
    <w:rsid w:val="00170971"/>
    <w:rsid w:val="0017102C"/>
    <w:rsid w:val="00171520"/>
    <w:rsid w:val="00175BC5"/>
    <w:rsid w:val="00180183"/>
    <w:rsid w:val="00191F37"/>
    <w:rsid w:val="00192437"/>
    <w:rsid w:val="001A04B9"/>
    <w:rsid w:val="001A1FF1"/>
    <w:rsid w:val="001A2E68"/>
    <w:rsid w:val="001A7B00"/>
    <w:rsid w:val="001B3ACB"/>
    <w:rsid w:val="001C04DA"/>
    <w:rsid w:val="001C5DD1"/>
    <w:rsid w:val="001D0D5E"/>
    <w:rsid w:val="001D0E15"/>
    <w:rsid w:val="001D3253"/>
    <w:rsid w:val="001D3B5F"/>
    <w:rsid w:val="001D61A7"/>
    <w:rsid w:val="001E052D"/>
    <w:rsid w:val="001E09B7"/>
    <w:rsid w:val="001E1B83"/>
    <w:rsid w:val="001E2510"/>
    <w:rsid w:val="001F20AA"/>
    <w:rsid w:val="001F2E8C"/>
    <w:rsid w:val="001F489F"/>
    <w:rsid w:val="001F6140"/>
    <w:rsid w:val="001F7165"/>
    <w:rsid w:val="00201E3C"/>
    <w:rsid w:val="00216B0F"/>
    <w:rsid w:val="0022086A"/>
    <w:rsid w:val="00221AC0"/>
    <w:rsid w:val="00223F28"/>
    <w:rsid w:val="00224DF2"/>
    <w:rsid w:val="00224EDD"/>
    <w:rsid w:val="00224F53"/>
    <w:rsid w:val="00227C6E"/>
    <w:rsid w:val="002331B0"/>
    <w:rsid w:val="00234C1D"/>
    <w:rsid w:val="0023689A"/>
    <w:rsid w:val="002402B9"/>
    <w:rsid w:val="00240BE2"/>
    <w:rsid w:val="00240F96"/>
    <w:rsid w:val="002417E3"/>
    <w:rsid w:val="00244556"/>
    <w:rsid w:val="0025160B"/>
    <w:rsid w:val="00252DCE"/>
    <w:rsid w:val="00253719"/>
    <w:rsid w:val="002540ED"/>
    <w:rsid w:val="002554A4"/>
    <w:rsid w:val="00255E85"/>
    <w:rsid w:val="0027238F"/>
    <w:rsid w:val="0027590A"/>
    <w:rsid w:val="00280184"/>
    <w:rsid w:val="002814C8"/>
    <w:rsid w:val="002817C3"/>
    <w:rsid w:val="00281828"/>
    <w:rsid w:val="00283AE8"/>
    <w:rsid w:val="00294AE0"/>
    <w:rsid w:val="00294F92"/>
    <w:rsid w:val="00294FE5"/>
    <w:rsid w:val="002963B3"/>
    <w:rsid w:val="00297AAA"/>
    <w:rsid w:val="002A00AB"/>
    <w:rsid w:val="002A7D11"/>
    <w:rsid w:val="002B2A6D"/>
    <w:rsid w:val="002B35EE"/>
    <w:rsid w:val="002B3B67"/>
    <w:rsid w:val="002B5322"/>
    <w:rsid w:val="002B6881"/>
    <w:rsid w:val="002C13D9"/>
    <w:rsid w:val="002C3C23"/>
    <w:rsid w:val="002D07CA"/>
    <w:rsid w:val="002D111B"/>
    <w:rsid w:val="002D2BB9"/>
    <w:rsid w:val="002D400C"/>
    <w:rsid w:val="002E0BF2"/>
    <w:rsid w:val="002E11E0"/>
    <w:rsid w:val="002E40B5"/>
    <w:rsid w:val="002E4B10"/>
    <w:rsid w:val="002F295C"/>
    <w:rsid w:val="002F3D39"/>
    <w:rsid w:val="002F48CB"/>
    <w:rsid w:val="002F5F61"/>
    <w:rsid w:val="00307EAA"/>
    <w:rsid w:val="00311645"/>
    <w:rsid w:val="00314148"/>
    <w:rsid w:val="003157A5"/>
    <w:rsid w:val="00320782"/>
    <w:rsid w:val="00321C72"/>
    <w:rsid w:val="003245D6"/>
    <w:rsid w:val="003266D8"/>
    <w:rsid w:val="00332244"/>
    <w:rsid w:val="003358FC"/>
    <w:rsid w:val="00341689"/>
    <w:rsid w:val="003432F3"/>
    <w:rsid w:val="00344D7B"/>
    <w:rsid w:val="00345A50"/>
    <w:rsid w:val="003473EC"/>
    <w:rsid w:val="0034776F"/>
    <w:rsid w:val="00352285"/>
    <w:rsid w:val="00353A70"/>
    <w:rsid w:val="003569B7"/>
    <w:rsid w:val="003574D5"/>
    <w:rsid w:val="003604BD"/>
    <w:rsid w:val="003613A4"/>
    <w:rsid w:val="003672CA"/>
    <w:rsid w:val="00372858"/>
    <w:rsid w:val="003748EC"/>
    <w:rsid w:val="0038105F"/>
    <w:rsid w:val="00384E4F"/>
    <w:rsid w:val="003851CC"/>
    <w:rsid w:val="00385A65"/>
    <w:rsid w:val="0038643E"/>
    <w:rsid w:val="00387264"/>
    <w:rsid w:val="003917E6"/>
    <w:rsid w:val="00393ECF"/>
    <w:rsid w:val="0039657F"/>
    <w:rsid w:val="003A07F2"/>
    <w:rsid w:val="003A3FFF"/>
    <w:rsid w:val="003B1213"/>
    <w:rsid w:val="003B1D09"/>
    <w:rsid w:val="003B4CE6"/>
    <w:rsid w:val="003C026C"/>
    <w:rsid w:val="003C1B15"/>
    <w:rsid w:val="003C2146"/>
    <w:rsid w:val="003C4C8F"/>
    <w:rsid w:val="003C7422"/>
    <w:rsid w:val="003D1032"/>
    <w:rsid w:val="003D6029"/>
    <w:rsid w:val="003E27B5"/>
    <w:rsid w:val="003E575B"/>
    <w:rsid w:val="003E6A70"/>
    <w:rsid w:val="003E6FB7"/>
    <w:rsid w:val="003F1120"/>
    <w:rsid w:val="00401B28"/>
    <w:rsid w:val="004052B6"/>
    <w:rsid w:val="004054D7"/>
    <w:rsid w:val="00405F48"/>
    <w:rsid w:val="0040623D"/>
    <w:rsid w:val="00407AC0"/>
    <w:rsid w:val="00411497"/>
    <w:rsid w:val="00423B9A"/>
    <w:rsid w:val="004265A4"/>
    <w:rsid w:val="00427BEE"/>
    <w:rsid w:val="004311D0"/>
    <w:rsid w:val="00432A26"/>
    <w:rsid w:val="0043374D"/>
    <w:rsid w:val="00435887"/>
    <w:rsid w:val="004427C7"/>
    <w:rsid w:val="0044296C"/>
    <w:rsid w:val="004454EE"/>
    <w:rsid w:val="00445936"/>
    <w:rsid w:val="00451DC3"/>
    <w:rsid w:val="00455F19"/>
    <w:rsid w:val="00456D7A"/>
    <w:rsid w:val="0045792D"/>
    <w:rsid w:val="00460E60"/>
    <w:rsid w:val="00464FA9"/>
    <w:rsid w:val="0046550C"/>
    <w:rsid w:val="004708E4"/>
    <w:rsid w:val="0047634D"/>
    <w:rsid w:val="00495E5D"/>
    <w:rsid w:val="004A1B61"/>
    <w:rsid w:val="004A422B"/>
    <w:rsid w:val="004A60F2"/>
    <w:rsid w:val="004A61CF"/>
    <w:rsid w:val="004A6C7A"/>
    <w:rsid w:val="004A7F93"/>
    <w:rsid w:val="004B1258"/>
    <w:rsid w:val="004B3762"/>
    <w:rsid w:val="004B6C3C"/>
    <w:rsid w:val="004C71FA"/>
    <w:rsid w:val="004D36AD"/>
    <w:rsid w:val="004D572B"/>
    <w:rsid w:val="004D7309"/>
    <w:rsid w:val="004E3C1E"/>
    <w:rsid w:val="004E7374"/>
    <w:rsid w:val="004F0C06"/>
    <w:rsid w:val="004F23DA"/>
    <w:rsid w:val="004F37AE"/>
    <w:rsid w:val="004F3E43"/>
    <w:rsid w:val="004F6387"/>
    <w:rsid w:val="0050118A"/>
    <w:rsid w:val="00501304"/>
    <w:rsid w:val="005040CD"/>
    <w:rsid w:val="00506F90"/>
    <w:rsid w:val="00507006"/>
    <w:rsid w:val="00517604"/>
    <w:rsid w:val="005306F1"/>
    <w:rsid w:val="005325D6"/>
    <w:rsid w:val="00535FEC"/>
    <w:rsid w:val="00543831"/>
    <w:rsid w:val="005444C6"/>
    <w:rsid w:val="0054514B"/>
    <w:rsid w:val="00546773"/>
    <w:rsid w:val="00551589"/>
    <w:rsid w:val="00551F94"/>
    <w:rsid w:val="005541B2"/>
    <w:rsid w:val="005558A8"/>
    <w:rsid w:val="005572AA"/>
    <w:rsid w:val="00560085"/>
    <w:rsid w:val="00564F32"/>
    <w:rsid w:val="00572F5B"/>
    <w:rsid w:val="00577108"/>
    <w:rsid w:val="005774E1"/>
    <w:rsid w:val="0058075C"/>
    <w:rsid w:val="00581E2C"/>
    <w:rsid w:val="00587AEE"/>
    <w:rsid w:val="0059161C"/>
    <w:rsid w:val="00591E25"/>
    <w:rsid w:val="005955A9"/>
    <w:rsid w:val="00596769"/>
    <w:rsid w:val="005971FC"/>
    <w:rsid w:val="005A2078"/>
    <w:rsid w:val="005A285A"/>
    <w:rsid w:val="005A4994"/>
    <w:rsid w:val="005C0A6A"/>
    <w:rsid w:val="005C397A"/>
    <w:rsid w:val="005C68D1"/>
    <w:rsid w:val="005C7168"/>
    <w:rsid w:val="005D09D2"/>
    <w:rsid w:val="005D1F9A"/>
    <w:rsid w:val="005D2E76"/>
    <w:rsid w:val="005D7AFD"/>
    <w:rsid w:val="005E1B31"/>
    <w:rsid w:val="005E2D65"/>
    <w:rsid w:val="005E3008"/>
    <w:rsid w:val="005E3146"/>
    <w:rsid w:val="005E6C88"/>
    <w:rsid w:val="005F0C07"/>
    <w:rsid w:val="005F37E7"/>
    <w:rsid w:val="005F4078"/>
    <w:rsid w:val="005F5B85"/>
    <w:rsid w:val="00601960"/>
    <w:rsid w:val="00605636"/>
    <w:rsid w:val="00611CB5"/>
    <w:rsid w:val="00612C3F"/>
    <w:rsid w:val="00612FB1"/>
    <w:rsid w:val="006158E3"/>
    <w:rsid w:val="0062484B"/>
    <w:rsid w:val="00625AEF"/>
    <w:rsid w:val="00626905"/>
    <w:rsid w:val="00642F63"/>
    <w:rsid w:val="00644387"/>
    <w:rsid w:val="00645808"/>
    <w:rsid w:val="00646789"/>
    <w:rsid w:val="00651187"/>
    <w:rsid w:val="006519D7"/>
    <w:rsid w:val="006526C5"/>
    <w:rsid w:val="00654A5B"/>
    <w:rsid w:val="00662389"/>
    <w:rsid w:val="006645F5"/>
    <w:rsid w:val="00666F0F"/>
    <w:rsid w:val="006677AA"/>
    <w:rsid w:val="00667DD5"/>
    <w:rsid w:val="0067312C"/>
    <w:rsid w:val="00676795"/>
    <w:rsid w:val="00682351"/>
    <w:rsid w:val="0068390E"/>
    <w:rsid w:val="00686B20"/>
    <w:rsid w:val="00687A4B"/>
    <w:rsid w:val="00691E7B"/>
    <w:rsid w:val="0069381A"/>
    <w:rsid w:val="0069459D"/>
    <w:rsid w:val="00695D18"/>
    <w:rsid w:val="006A53E0"/>
    <w:rsid w:val="006A739D"/>
    <w:rsid w:val="006B06C7"/>
    <w:rsid w:val="006B716D"/>
    <w:rsid w:val="006C25DA"/>
    <w:rsid w:val="006C33B9"/>
    <w:rsid w:val="006D1C2D"/>
    <w:rsid w:val="006E0E28"/>
    <w:rsid w:val="006E1B96"/>
    <w:rsid w:val="006E1FFE"/>
    <w:rsid w:val="006F11C9"/>
    <w:rsid w:val="006F1552"/>
    <w:rsid w:val="00700187"/>
    <w:rsid w:val="007014B4"/>
    <w:rsid w:val="00702D09"/>
    <w:rsid w:val="00715679"/>
    <w:rsid w:val="00715834"/>
    <w:rsid w:val="00720ED8"/>
    <w:rsid w:val="007214EF"/>
    <w:rsid w:val="0072499D"/>
    <w:rsid w:val="00724A5C"/>
    <w:rsid w:val="00725933"/>
    <w:rsid w:val="00727431"/>
    <w:rsid w:val="00727810"/>
    <w:rsid w:val="00741AE9"/>
    <w:rsid w:val="00747A56"/>
    <w:rsid w:val="00751F1C"/>
    <w:rsid w:val="007627E0"/>
    <w:rsid w:val="00762D70"/>
    <w:rsid w:val="00766319"/>
    <w:rsid w:val="007703F5"/>
    <w:rsid w:val="00770814"/>
    <w:rsid w:val="0077221A"/>
    <w:rsid w:val="00783AF4"/>
    <w:rsid w:val="00783D05"/>
    <w:rsid w:val="0078665F"/>
    <w:rsid w:val="00787BC6"/>
    <w:rsid w:val="00790978"/>
    <w:rsid w:val="00791779"/>
    <w:rsid w:val="0079293C"/>
    <w:rsid w:val="00796375"/>
    <w:rsid w:val="007A2CA7"/>
    <w:rsid w:val="007A4A5B"/>
    <w:rsid w:val="007A5049"/>
    <w:rsid w:val="007A680E"/>
    <w:rsid w:val="007A6D1B"/>
    <w:rsid w:val="007B3292"/>
    <w:rsid w:val="007C74D2"/>
    <w:rsid w:val="007D1877"/>
    <w:rsid w:val="007D2948"/>
    <w:rsid w:val="007D6D88"/>
    <w:rsid w:val="007D7D7B"/>
    <w:rsid w:val="007E3AA3"/>
    <w:rsid w:val="007E4D30"/>
    <w:rsid w:val="007E52BD"/>
    <w:rsid w:val="007E759E"/>
    <w:rsid w:val="007F1B3F"/>
    <w:rsid w:val="007F2FAD"/>
    <w:rsid w:val="007F7F25"/>
    <w:rsid w:val="00801B73"/>
    <w:rsid w:val="00802E21"/>
    <w:rsid w:val="00805A58"/>
    <w:rsid w:val="008158CE"/>
    <w:rsid w:val="00816042"/>
    <w:rsid w:val="0081618B"/>
    <w:rsid w:val="00820850"/>
    <w:rsid w:val="00821D54"/>
    <w:rsid w:val="00823FF5"/>
    <w:rsid w:val="00830223"/>
    <w:rsid w:val="008346FB"/>
    <w:rsid w:val="0083628A"/>
    <w:rsid w:val="008410A0"/>
    <w:rsid w:val="0084286F"/>
    <w:rsid w:val="008443B7"/>
    <w:rsid w:val="008445BE"/>
    <w:rsid w:val="008453B8"/>
    <w:rsid w:val="0084706A"/>
    <w:rsid w:val="00853766"/>
    <w:rsid w:val="00853CD0"/>
    <w:rsid w:val="008549E0"/>
    <w:rsid w:val="00855EFD"/>
    <w:rsid w:val="008606E4"/>
    <w:rsid w:val="00864945"/>
    <w:rsid w:val="00864AAE"/>
    <w:rsid w:val="00865CE6"/>
    <w:rsid w:val="0087449E"/>
    <w:rsid w:val="00875549"/>
    <w:rsid w:val="00877DC8"/>
    <w:rsid w:val="00882F81"/>
    <w:rsid w:val="00886173"/>
    <w:rsid w:val="008868E0"/>
    <w:rsid w:val="00895F6E"/>
    <w:rsid w:val="00896C23"/>
    <w:rsid w:val="008A4F46"/>
    <w:rsid w:val="008A60DC"/>
    <w:rsid w:val="008A7E5C"/>
    <w:rsid w:val="008B0148"/>
    <w:rsid w:val="008B0D9E"/>
    <w:rsid w:val="008B3A19"/>
    <w:rsid w:val="008B4872"/>
    <w:rsid w:val="008B68D0"/>
    <w:rsid w:val="008C0E63"/>
    <w:rsid w:val="008C1710"/>
    <w:rsid w:val="008D0992"/>
    <w:rsid w:val="008D1ED2"/>
    <w:rsid w:val="008D1F52"/>
    <w:rsid w:val="008D4E35"/>
    <w:rsid w:val="008E0605"/>
    <w:rsid w:val="008E661F"/>
    <w:rsid w:val="008E6AE9"/>
    <w:rsid w:val="008E766C"/>
    <w:rsid w:val="008F2A74"/>
    <w:rsid w:val="008F3873"/>
    <w:rsid w:val="008F3ED7"/>
    <w:rsid w:val="008F5E3F"/>
    <w:rsid w:val="008F7A6D"/>
    <w:rsid w:val="008F7C39"/>
    <w:rsid w:val="00900B52"/>
    <w:rsid w:val="0090121D"/>
    <w:rsid w:val="009030C7"/>
    <w:rsid w:val="00903E43"/>
    <w:rsid w:val="009045EA"/>
    <w:rsid w:val="009102CB"/>
    <w:rsid w:val="0091115A"/>
    <w:rsid w:val="0091528E"/>
    <w:rsid w:val="00915C78"/>
    <w:rsid w:val="00916DFB"/>
    <w:rsid w:val="00920D49"/>
    <w:rsid w:val="009227BC"/>
    <w:rsid w:val="009245BF"/>
    <w:rsid w:val="00924FA9"/>
    <w:rsid w:val="00924FAD"/>
    <w:rsid w:val="009266C4"/>
    <w:rsid w:val="00932976"/>
    <w:rsid w:val="009350E9"/>
    <w:rsid w:val="009371CA"/>
    <w:rsid w:val="00941B49"/>
    <w:rsid w:val="009434B0"/>
    <w:rsid w:val="00947134"/>
    <w:rsid w:val="00947316"/>
    <w:rsid w:val="009500D0"/>
    <w:rsid w:val="00952DA5"/>
    <w:rsid w:val="00953D5D"/>
    <w:rsid w:val="00954A4A"/>
    <w:rsid w:val="00960F1C"/>
    <w:rsid w:val="0096261C"/>
    <w:rsid w:val="009626D5"/>
    <w:rsid w:val="0096683F"/>
    <w:rsid w:val="009716BD"/>
    <w:rsid w:val="00974A72"/>
    <w:rsid w:val="0098177E"/>
    <w:rsid w:val="009859C7"/>
    <w:rsid w:val="009936EE"/>
    <w:rsid w:val="00995E6C"/>
    <w:rsid w:val="009A012B"/>
    <w:rsid w:val="009A0D8C"/>
    <w:rsid w:val="009A2527"/>
    <w:rsid w:val="009A3E97"/>
    <w:rsid w:val="009A44DB"/>
    <w:rsid w:val="009A4B4D"/>
    <w:rsid w:val="009A4C41"/>
    <w:rsid w:val="009A57EC"/>
    <w:rsid w:val="009A592B"/>
    <w:rsid w:val="009A7949"/>
    <w:rsid w:val="009B0A7E"/>
    <w:rsid w:val="009B4BCF"/>
    <w:rsid w:val="009B7852"/>
    <w:rsid w:val="009D1330"/>
    <w:rsid w:val="009D290A"/>
    <w:rsid w:val="009D5FF7"/>
    <w:rsid w:val="009E1B22"/>
    <w:rsid w:val="009E2E20"/>
    <w:rsid w:val="009E4DA9"/>
    <w:rsid w:val="009E7506"/>
    <w:rsid w:val="009F0F85"/>
    <w:rsid w:val="009F1174"/>
    <w:rsid w:val="009F16BF"/>
    <w:rsid w:val="009F3E55"/>
    <w:rsid w:val="009F4AAD"/>
    <w:rsid w:val="00A06DC4"/>
    <w:rsid w:val="00A105D3"/>
    <w:rsid w:val="00A14C1B"/>
    <w:rsid w:val="00A151A2"/>
    <w:rsid w:val="00A1567B"/>
    <w:rsid w:val="00A1588F"/>
    <w:rsid w:val="00A17A47"/>
    <w:rsid w:val="00A206EB"/>
    <w:rsid w:val="00A23C6C"/>
    <w:rsid w:val="00A2521D"/>
    <w:rsid w:val="00A31DC4"/>
    <w:rsid w:val="00A3290F"/>
    <w:rsid w:val="00A367CF"/>
    <w:rsid w:val="00A428A2"/>
    <w:rsid w:val="00A44839"/>
    <w:rsid w:val="00A455DC"/>
    <w:rsid w:val="00A4571D"/>
    <w:rsid w:val="00A46170"/>
    <w:rsid w:val="00A46FF8"/>
    <w:rsid w:val="00A50C52"/>
    <w:rsid w:val="00A516FF"/>
    <w:rsid w:val="00A5435A"/>
    <w:rsid w:val="00A54F06"/>
    <w:rsid w:val="00A55218"/>
    <w:rsid w:val="00A62F4F"/>
    <w:rsid w:val="00A66123"/>
    <w:rsid w:val="00A702BA"/>
    <w:rsid w:val="00A7166E"/>
    <w:rsid w:val="00A75FB7"/>
    <w:rsid w:val="00A77408"/>
    <w:rsid w:val="00A84D40"/>
    <w:rsid w:val="00A85EB8"/>
    <w:rsid w:val="00A87113"/>
    <w:rsid w:val="00A9178E"/>
    <w:rsid w:val="00A97F32"/>
    <w:rsid w:val="00AA2B9A"/>
    <w:rsid w:val="00AA7A9A"/>
    <w:rsid w:val="00AA7B5D"/>
    <w:rsid w:val="00AB0417"/>
    <w:rsid w:val="00AB15C8"/>
    <w:rsid w:val="00AB1674"/>
    <w:rsid w:val="00AB1C3B"/>
    <w:rsid w:val="00AB2031"/>
    <w:rsid w:val="00AB2FC5"/>
    <w:rsid w:val="00AB3ADE"/>
    <w:rsid w:val="00AB5A77"/>
    <w:rsid w:val="00AC44E7"/>
    <w:rsid w:val="00AC5ED2"/>
    <w:rsid w:val="00AC79F2"/>
    <w:rsid w:val="00AC7F66"/>
    <w:rsid w:val="00AD13E4"/>
    <w:rsid w:val="00AD72E3"/>
    <w:rsid w:val="00AE0415"/>
    <w:rsid w:val="00AE641A"/>
    <w:rsid w:val="00B01B4C"/>
    <w:rsid w:val="00B02EEF"/>
    <w:rsid w:val="00B055F1"/>
    <w:rsid w:val="00B0583E"/>
    <w:rsid w:val="00B05CF6"/>
    <w:rsid w:val="00B1287F"/>
    <w:rsid w:val="00B13B97"/>
    <w:rsid w:val="00B150AB"/>
    <w:rsid w:val="00B15216"/>
    <w:rsid w:val="00B15A23"/>
    <w:rsid w:val="00B17B99"/>
    <w:rsid w:val="00B20CF2"/>
    <w:rsid w:val="00B2142D"/>
    <w:rsid w:val="00B31F6E"/>
    <w:rsid w:val="00B34199"/>
    <w:rsid w:val="00B36BA3"/>
    <w:rsid w:val="00B42D4F"/>
    <w:rsid w:val="00B44EEE"/>
    <w:rsid w:val="00B45C27"/>
    <w:rsid w:val="00B5217B"/>
    <w:rsid w:val="00B55631"/>
    <w:rsid w:val="00B57F42"/>
    <w:rsid w:val="00B6094A"/>
    <w:rsid w:val="00B63678"/>
    <w:rsid w:val="00B65C9D"/>
    <w:rsid w:val="00B72F55"/>
    <w:rsid w:val="00B7683B"/>
    <w:rsid w:val="00B77464"/>
    <w:rsid w:val="00B7752F"/>
    <w:rsid w:val="00B80C20"/>
    <w:rsid w:val="00B82B15"/>
    <w:rsid w:val="00B8632C"/>
    <w:rsid w:val="00B87E33"/>
    <w:rsid w:val="00B90DCD"/>
    <w:rsid w:val="00B934B7"/>
    <w:rsid w:val="00BA11C8"/>
    <w:rsid w:val="00BA2CF4"/>
    <w:rsid w:val="00BA730B"/>
    <w:rsid w:val="00BB04F8"/>
    <w:rsid w:val="00BB0DB3"/>
    <w:rsid w:val="00BB1006"/>
    <w:rsid w:val="00BB183C"/>
    <w:rsid w:val="00BB6232"/>
    <w:rsid w:val="00BB6AFB"/>
    <w:rsid w:val="00BC1A91"/>
    <w:rsid w:val="00BC3C7B"/>
    <w:rsid w:val="00BC5981"/>
    <w:rsid w:val="00BD1962"/>
    <w:rsid w:val="00BD1CF0"/>
    <w:rsid w:val="00BD1F66"/>
    <w:rsid w:val="00BD2F74"/>
    <w:rsid w:val="00BD4022"/>
    <w:rsid w:val="00BD62EA"/>
    <w:rsid w:val="00BE4AB9"/>
    <w:rsid w:val="00BE4D55"/>
    <w:rsid w:val="00BE7D7A"/>
    <w:rsid w:val="00BF16FE"/>
    <w:rsid w:val="00BF2D41"/>
    <w:rsid w:val="00BF3A5C"/>
    <w:rsid w:val="00BF55FC"/>
    <w:rsid w:val="00BF7699"/>
    <w:rsid w:val="00BF7A3F"/>
    <w:rsid w:val="00C00A8F"/>
    <w:rsid w:val="00C00EFE"/>
    <w:rsid w:val="00C03807"/>
    <w:rsid w:val="00C10F42"/>
    <w:rsid w:val="00C14092"/>
    <w:rsid w:val="00C158EB"/>
    <w:rsid w:val="00C16F59"/>
    <w:rsid w:val="00C20C6A"/>
    <w:rsid w:val="00C2490A"/>
    <w:rsid w:val="00C25018"/>
    <w:rsid w:val="00C26A31"/>
    <w:rsid w:val="00C26C98"/>
    <w:rsid w:val="00C30C8F"/>
    <w:rsid w:val="00C350D5"/>
    <w:rsid w:val="00C356CB"/>
    <w:rsid w:val="00C3576E"/>
    <w:rsid w:val="00C37CE2"/>
    <w:rsid w:val="00C43177"/>
    <w:rsid w:val="00C4424A"/>
    <w:rsid w:val="00C45552"/>
    <w:rsid w:val="00C4630B"/>
    <w:rsid w:val="00C465FD"/>
    <w:rsid w:val="00C5136B"/>
    <w:rsid w:val="00C52A75"/>
    <w:rsid w:val="00C64416"/>
    <w:rsid w:val="00C659C5"/>
    <w:rsid w:val="00C67685"/>
    <w:rsid w:val="00C71AF5"/>
    <w:rsid w:val="00C722EE"/>
    <w:rsid w:val="00C72E8B"/>
    <w:rsid w:val="00C73484"/>
    <w:rsid w:val="00C75F15"/>
    <w:rsid w:val="00C77385"/>
    <w:rsid w:val="00C77825"/>
    <w:rsid w:val="00C849E9"/>
    <w:rsid w:val="00C867E6"/>
    <w:rsid w:val="00C9399B"/>
    <w:rsid w:val="00C93AFA"/>
    <w:rsid w:val="00C93D1F"/>
    <w:rsid w:val="00CA2483"/>
    <w:rsid w:val="00CA32C8"/>
    <w:rsid w:val="00CA4B97"/>
    <w:rsid w:val="00CB05D6"/>
    <w:rsid w:val="00CB3E7C"/>
    <w:rsid w:val="00CB4C67"/>
    <w:rsid w:val="00CB64DD"/>
    <w:rsid w:val="00CC00AB"/>
    <w:rsid w:val="00CC1CD0"/>
    <w:rsid w:val="00CC24F7"/>
    <w:rsid w:val="00CC2A76"/>
    <w:rsid w:val="00CC4AF0"/>
    <w:rsid w:val="00CC5376"/>
    <w:rsid w:val="00CC6509"/>
    <w:rsid w:val="00CD17A9"/>
    <w:rsid w:val="00CD3084"/>
    <w:rsid w:val="00CD6F81"/>
    <w:rsid w:val="00CD6F8E"/>
    <w:rsid w:val="00CD7D33"/>
    <w:rsid w:val="00CE0B65"/>
    <w:rsid w:val="00CE19E1"/>
    <w:rsid w:val="00CE5923"/>
    <w:rsid w:val="00CF53E4"/>
    <w:rsid w:val="00CF7915"/>
    <w:rsid w:val="00D010B9"/>
    <w:rsid w:val="00D0134B"/>
    <w:rsid w:val="00D1020B"/>
    <w:rsid w:val="00D1198D"/>
    <w:rsid w:val="00D14AA0"/>
    <w:rsid w:val="00D157EC"/>
    <w:rsid w:val="00D210E2"/>
    <w:rsid w:val="00D21A43"/>
    <w:rsid w:val="00D26094"/>
    <w:rsid w:val="00D31474"/>
    <w:rsid w:val="00D35504"/>
    <w:rsid w:val="00D43208"/>
    <w:rsid w:val="00D466C7"/>
    <w:rsid w:val="00D51001"/>
    <w:rsid w:val="00D51159"/>
    <w:rsid w:val="00D513C9"/>
    <w:rsid w:val="00D650B4"/>
    <w:rsid w:val="00D65A38"/>
    <w:rsid w:val="00D6697D"/>
    <w:rsid w:val="00D7293B"/>
    <w:rsid w:val="00D72C0E"/>
    <w:rsid w:val="00D73252"/>
    <w:rsid w:val="00D756C3"/>
    <w:rsid w:val="00D7727B"/>
    <w:rsid w:val="00D80C48"/>
    <w:rsid w:val="00D819FD"/>
    <w:rsid w:val="00D82BE2"/>
    <w:rsid w:val="00D83A9D"/>
    <w:rsid w:val="00D83F95"/>
    <w:rsid w:val="00D84E41"/>
    <w:rsid w:val="00D8660E"/>
    <w:rsid w:val="00D8793C"/>
    <w:rsid w:val="00D9442F"/>
    <w:rsid w:val="00D950AC"/>
    <w:rsid w:val="00D97D6C"/>
    <w:rsid w:val="00DA062F"/>
    <w:rsid w:val="00DA0A61"/>
    <w:rsid w:val="00DA0C78"/>
    <w:rsid w:val="00DA17CA"/>
    <w:rsid w:val="00DA1E11"/>
    <w:rsid w:val="00DA3770"/>
    <w:rsid w:val="00DA4E0A"/>
    <w:rsid w:val="00DA5CCC"/>
    <w:rsid w:val="00DB0353"/>
    <w:rsid w:val="00DB2EB7"/>
    <w:rsid w:val="00DB3F37"/>
    <w:rsid w:val="00DB48C3"/>
    <w:rsid w:val="00DB595E"/>
    <w:rsid w:val="00DB68EF"/>
    <w:rsid w:val="00DB6F02"/>
    <w:rsid w:val="00DC0CD6"/>
    <w:rsid w:val="00DC204F"/>
    <w:rsid w:val="00DC42E3"/>
    <w:rsid w:val="00DC5E3B"/>
    <w:rsid w:val="00DC6CF5"/>
    <w:rsid w:val="00DD00D8"/>
    <w:rsid w:val="00DD223B"/>
    <w:rsid w:val="00DD4BB4"/>
    <w:rsid w:val="00DD5442"/>
    <w:rsid w:val="00DD5BC7"/>
    <w:rsid w:val="00DE0787"/>
    <w:rsid w:val="00DE17EB"/>
    <w:rsid w:val="00DE2C3B"/>
    <w:rsid w:val="00E02806"/>
    <w:rsid w:val="00E0360C"/>
    <w:rsid w:val="00E0391B"/>
    <w:rsid w:val="00E066B1"/>
    <w:rsid w:val="00E07F07"/>
    <w:rsid w:val="00E10D4C"/>
    <w:rsid w:val="00E11667"/>
    <w:rsid w:val="00E11CC7"/>
    <w:rsid w:val="00E173CE"/>
    <w:rsid w:val="00E202DA"/>
    <w:rsid w:val="00E20FBF"/>
    <w:rsid w:val="00E22133"/>
    <w:rsid w:val="00E24534"/>
    <w:rsid w:val="00E31DB9"/>
    <w:rsid w:val="00E4013C"/>
    <w:rsid w:val="00E41CCE"/>
    <w:rsid w:val="00E428F4"/>
    <w:rsid w:val="00E60266"/>
    <w:rsid w:val="00E648D6"/>
    <w:rsid w:val="00E70D25"/>
    <w:rsid w:val="00E71A11"/>
    <w:rsid w:val="00E71B07"/>
    <w:rsid w:val="00E73AE8"/>
    <w:rsid w:val="00E75365"/>
    <w:rsid w:val="00E83396"/>
    <w:rsid w:val="00E86757"/>
    <w:rsid w:val="00E86DFC"/>
    <w:rsid w:val="00E92314"/>
    <w:rsid w:val="00E926C3"/>
    <w:rsid w:val="00EA3398"/>
    <w:rsid w:val="00EA7DC5"/>
    <w:rsid w:val="00EB6D44"/>
    <w:rsid w:val="00EB7A6A"/>
    <w:rsid w:val="00EC046A"/>
    <w:rsid w:val="00EC32DC"/>
    <w:rsid w:val="00ED43BF"/>
    <w:rsid w:val="00ED59D9"/>
    <w:rsid w:val="00ED5C1F"/>
    <w:rsid w:val="00ED6D21"/>
    <w:rsid w:val="00EE1C50"/>
    <w:rsid w:val="00EF20A3"/>
    <w:rsid w:val="00EF2426"/>
    <w:rsid w:val="00EF70EA"/>
    <w:rsid w:val="00EF7954"/>
    <w:rsid w:val="00F068C8"/>
    <w:rsid w:val="00F105E2"/>
    <w:rsid w:val="00F14AFD"/>
    <w:rsid w:val="00F16A81"/>
    <w:rsid w:val="00F16F4E"/>
    <w:rsid w:val="00F247F1"/>
    <w:rsid w:val="00F26C21"/>
    <w:rsid w:val="00F279BC"/>
    <w:rsid w:val="00F3107B"/>
    <w:rsid w:val="00F31DE3"/>
    <w:rsid w:val="00F3362F"/>
    <w:rsid w:val="00F34A9B"/>
    <w:rsid w:val="00F40202"/>
    <w:rsid w:val="00F41A82"/>
    <w:rsid w:val="00F425CF"/>
    <w:rsid w:val="00F45E06"/>
    <w:rsid w:val="00F461C3"/>
    <w:rsid w:val="00F55141"/>
    <w:rsid w:val="00F616AE"/>
    <w:rsid w:val="00F669CB"/>
    <w:rsid w:val="00F7259E"/>
    <w:rsid w:val="00F72B6D"/>
    <w:rsid w:val="00F802F5"/>
    <w:rsid w:val="00F85B49"/>
    <w:rsid w:val="00F90676"/>
    <w:rsid w:val="00F916B8"/>
    <w:rsid w:val="00F930E7"/>
    <w:rsid w:val="00F95EA1"/>
    <w:rsid w:val="00FA2582"/>
    <w:rsid w:val="00FA5449"/>
    <w:rsid w:val="00FA6329"/>
    <w:rsid w:val="00FB1B65"/>
    <w:rsid w:val="00FB1FF5"/>
    <w:rsid w:val="00FB6EAC"/>
    <w:rsid w:val="00FB78AA"/>
    <w:rsid w:val="00FC1529"/>
    <w:rsid w:val="00FD4755"/>
    <w:rsid w:val="00FE1382"/>
    <w:rsid w:val="00FE57E1"/>
    <w:rsid w:val="00FF2D7B"/>
    <w:rsid w:val="00FF2FE9"/>
    <w:rsid w:val="00FF6F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6C37BF0"/>
  <w15:docId w15:val="{65A1B9CB-2337-44B2-9CDB-F24EE09993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34776F"/>
    <w:pPr>
      <w:widowControl w:val="0"/>
      <w:suppressAutoHyphens/>
      <w:spacing w:after="120" w:line="276" w:lineRule="auto"/>
      <w:jc w:val="both"/>
    </w:pPr>
    <w:rPr>
      <w:rFonts w:ascii="Tahoma" w:eastAsia="MS Mincho" w:hAnsi="Tahoma" w:cs="Calibri"/>
      <w:lang w:eastAsia="hi-IN" w:bidi="hi-IN"/>
    </w:rPr>
  </w:style>
  <w:style w:type="paragraph" w:styleId="Heading1">
    <w:name w:val="heading 1"/>
    <w:basedOn w:val="Normal"/>
    <w:next w:val="Normal"/>
    <w:link w:val="Heading1Char"/>
    <w:qFormat/>
    <w:rsid w:val="009A57EC"/>
    <w:pPr>
      <w:keepNext/>
      <w:numPr>
        <w:numId w:val="1"/>
      </w:numPr>
      <w:pBdr>
        <w:bottom w:val="single" w:sz="4" w:space="1" w:color="auto"/>
      </w:pBdr>
      <w:spacing w:before="240"/>
      <w:jc w:val="left"/>
      <w:outlineLvl w:val="0"/>
    </w:pPr>
    <w:rPr>
      <w:rFonts w:eastAsia="MS Gothic" w:cs="Mangal"/>
      <w:b/>
      <w:color w:val="951B13"/>
      <w:sz w:val="36"/>
      <w:szCs w:val="36"/>
    </w:rPr>
  </w:style>
  <w:style w:type="paragraph" w:styleId="Heading2">
    <w:name w:val="heading 2"/>
    <w:basedOn w:val="Normal"/>
    <w:next w:val="Normal"/>
    <w:link w:val="Heading2Char"/>
    <w:qFormat/>
    <w:rsid w:val="009A57EC"/>
    <w:pPr>
      <w:keepNext/>
      <w:numPr>
        <w:ilvl w:val="1"/>
        <w:numId w:val="1"/>
      </w:numPr>
      <w:spacing w:before="240"/>
      <w:jc w:val="left"/>
      <w:outlineLvl w:val="1"/>
    </w:pPr>
    <w:rPr>
      <w:rFonts w:eastAsia="MS Gothic" w:cs="Mangal"/>
      <w:b/>
      <w:color w:val="951B13"/>
      <w:sz w:val="26"/>
      <w:szCs w:val="26"/>
    </w:rPr>
  </w:style>
  <w:style w:type="paragraph" w:styleId="Heading3">
    <w:name w:val="heading 3"/>
    <w:basedOn w:val="Normal"/>
    <w:next w:val="Normal"/>
    <w:qFormat/>
    <w:rsid w:val="009A57EC"/>
    <w:pPr>
      <w:keepNext/>
      <w:numPr>
        <w:ilvl w:val="2"/>
        <w:numId w:val="1"/>
      </w:numPr>
      <w:spacing w:before="240"/>
      <w:ind w:left="0" w:firstLine="0"/>
      <w:jc w:val="left"/>
      <w:outlineLvl w:val="2"/>
    </w:pPr>
    <w:rPr>
      <w:rFonts w:eastAsia="MS Gothic" w:cs="Times New Roman"/>
      <w:b/>
      <w:color w:val="951B13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WW8Num1z0">
    <w:name w:val="WW8Num1z0"/>
    <w:rPr>
      <w:rFonts w:ascii="Symbol" w:hAnsi="Symbol"/>
    </w:rPr>
  </w:style>
  <w:style w:type="character" w:customStyle="1" w:styleId="WW8Num4z0">
    <w:name w:val="WW8Num4z0"/>
    <w:rPr>
      <w:rFonts w:ascii="Tahoma" w:hAnsi="Tahoma" w:cs="Tahoma"/>
      <w:sz w:val="20"/>
      <w:szCs w:val="20"/>
    </w:rPr>
  </w:style>
  <w:style w:type="character" w:customStyle="1" w:styleId="WW8Num5z0">
    <w:name w:val="WW8Num5z0"/>
    <w:rPr>
      <w:rFonts w:ascii="Symbol" w:hAnsi="Symbol"/>
    </w:rPr>
  </w:style>
  <w:style w:type="character" w:customStyle="1" w:styleId="WW8Num5z1">
    <w:name w:val="WW8Num5z1"/>
    <w:rPr>
      <w:rFonts w:ascii="Courier New" w:hAnsi="Courier New" w:cs="Courier New"/>
    </w:rPr>
  </w:style>
  <w:style w:type="character" w:customStyle="1" w:styleId="WW8Num5z2">
    <w:name w:val="WW8Num5z2"/>
    <w:rPr>
      <w:rFonts w:ascii="Wingdings" w:hAnsi="Wingdings"/>
    </w:rPr>
  </w:style>
  <w:style w:type="character" w:customStyle="1" w:styleId="WW8Num6z0">
    <w:name w:val="WW8Num6z0"/>
    <w:rPr>
      <w:rFonts w:ascii="Symbol" w:hAnsi="Symbol"/>
    </w:rPr>
  </w:style>
  <w:style w:type="character" w:customStyle="1" w:styleId="WW8Num6z1">
    <w:name w:val="WW8Num6z1"/>
    <w:rPr>
      <w:rFonts w:ascii="Courier New" w:hAnsi="Courier New" w:cs="Courier New"/>
    </w:rPr>
  </w:style>
  <w:style w:type="character" w:customStyle="1" w:styleId="WW8Num6z2">
    <w:name w:val="WW8Num6z2"/>
    <w:rPr>
      <w:rFonts w:ascii="Wingdings" w:hAnsi="Wingdings"/>
    </w:rPr>
  </w:style>
  <w:style w:type="character" w:customStyle="1" w:styleId="WW8Num8z0">
    <w:name w:val="WW8Num8z0"/>
    <w:rPr>
      <w:rFonts w:ascii="Tahoma" w:hAnsi="Tahoma" w:cs="Tahoma"/>
      <w:sz w:val="20"/>
      <w:szCs w:val="20"/>
    </w:rPr>
  </w:style>
  <w:style w:type="character" w:customStyle="1" w:styleId="WW8Num11z0">
    <w:name w:val="WW8Num11z0"/>
    <w:rPr>
      <w:lang w:val="en-IE"/>
    </w:rPr>
  </w:style>
  <w:style w:type="character" w:customStyle="1" w:styleId="WW8Num12z0">
    <w:name w:val="WW8Num12z0"/>
    <w:rPr>
      <w:rFonts w:ascii="Symbol" w:hAnsi="Symbol"/>
    </w:rPr>
  </w:style>
  <w:style w:type="character" w:customStyle="1" w:styleId="WW8Num12z1">
    <w:name w:val="WW8Num12z1"/>
    <w:rPr>
      <w:rFonts w:ascii="Courier New" w:hAnsi="Courier New" w:cs="Courier New"/>
    </w:rPr>
  </w:style>
  <w:style w:type="character" w:customStyle="1" w:styleId="WW8Num12z2">
    <w:name w:val="WW8Num12z2"/>
    <w:rPr>
      <w:rFonts w:ascii="Wingdings" w:hAnsi="Wingdings"/>
    </w:rPr>
  </w:style>
  <w:style w:type="character" w:customStyle="1" w:styleId="WW8Num13z0">
    <w:name w:val="WW8Num13z0"/>
    <w:rPr>
      <w:rFonts w:ascii="Tahoma" w:hAnsi="Tahoma" w:cs="Tahoma"/>
      <w:sz w:val="20"/>
      <w:szCs w:val="20"/>
    </w:rPr>
  </w:style>
  <w:style w:type="character" w:customStyle="1" w:styleId="NoSpacingChar">
    <w:name w:val="No Spacing Char"/>
    <w:basedOn w:val="DefaultParagraphFont"/>
    <w:rPr>
      <w:sz w:val="22"/>
      <w:szCs w:val="22"/>
      <w:lang w:val="en-US" w:eastAsia="ar-SA" w:bidi="ar-SA"/>
    </w:rPr>
  </w:style>
  <w:style w:type="character" w:customStyle="1" w:styleId="CharChar2">
    <w:name w:val="Char Char2"/>
    <w:basedOn w:val="DefaultParagraphFont"/>
    <w:rPr>
      <w:rFonts w:ascii="Tahoma" w:hAnsi="Tahoma" w:cs="Mangal"/>
      <w:sz w:val="16"/>
      <w:szCs w:val="14"/>
    </w:rPr>
  </w:style>
  <w:style w:type="character" w:customStyle="1" w:styleId="CharChar1">
    <w:name w:val="Char Char1"/>
    <w:basedOn w:val="DefaultParagraphFont"/>
  </w:style>
  <w:style w:type="character" w:customStyle="1" w:styleId="CharChar">
    <w:name w:val="Char Char"/>
    <w:basedOn w:val="DefaultParagraphFont"/>
  </w:style>
  <w:style w:type="character" w:styleId="PlaceholderText">
    <w:name w:val="Placeholder Text"/>
    <w:basedOn w:val="DefaultParagraphFont"/>
    <w:rPr>
      <w:color w:val="808080"/>
    </w:rPr>
  </w:style>
  <w:style w:type="character" w:customStyle="1" w:styleId="CharChar5">
    <w:name w:val="Char Char5"/>
    <w:basedOn w:val="DefaultParagraphFont"/>
    <w:rPr>
      <w:rFonts w:ascii="Cambria" w:eastAsia="MS Gothic" w:hAnsi="Cambria" w:cs="Mangal"/>
      <w:sz w:val="24"/>
      <w:szCs w:val="21"/>
    </w:rPr>
  </w:style>
  <w:style w:type="character" w:customStyle="1" w:styleId="CharChar4">
    <w:name w:val="Char Char4"/>
    <w:basedOn w:val="DefaultParagraphFont"/>
    <w:rPr>
      <w:rFonts w:ascii="Cambria" w:eastAsia="MS Gothic" w:hAnsi="Cambria" w:cs="Mangal"/>
    </w:rPr>
  </w:style>
  <w:style w:type="character" w:customStyle="1" w:styleId="CharChar3">
    <w:name w:val="Char Char3"/>
    <w:basedOn w:val="DefaultParagraphFont"/>
    <w:rPr>
      <w:rFonts w:ascii="Cambria" w:eastAsia="MS Gothic" w:hAnsi="Cambria" w:cs="Times New Roman"/>
    </w:rPr>
  </w:style>
  <w:style w:type="character" w:styleId="Hyperlink">
    <w:name w:val="Hyperlink"/>
    <w:basedOn w:val="DefaultParagraphFont"/>
    <w:uiPriority w:val="99"/>
    <w:rPr>
      <w:color w:val="0000FF"/>
      <w:u w:val="single"/>
    </w:rPr>
  </w:style>
  <w:style w:type="character" w:styleId="CommentReference">
    <w:name w:val="annotation reference"/>
    <w:basedOn w:val="DefaultParagraphFont"/>
    <w:rPr>
      <w:sz w:val="16"/>
      <w:szCs w:val="16"/>
    </w:rPr>
  </w:style>
  <w:style w:type="character" w:styleId="PageNumber">
    <w:name w:val="page number"/>
    <w:basedOn w:val="DefaultParagraphFont"/>
  </w:style>
  <w:style w:type="paragraph" w:customStyle="1" w:styleId="Tiu">
    <w:name w:val="Tiêu đề"/>
    <w:basedOn w:val="Normal"/>
    <w:next w:val="BodyText"/>
    <w:pPr>
      <w:keepNext/>
      <w:spacing w:before="240"/>
    </w:pPr>
    <w:rPr>
      <w:rFonts w:ascii="Arial" w:eastAsia="MS PGothic" w:hAnsi="Arial" w:cs="Tahoma"/>
      <w:sz w:val="28"/>
      <w:szCs w:val="28"/>
    </w:rPr>
  </w:style>
  <w:style w:type="paragraph" w:styleId="BodyText">
    <w:name w:val="Body Text"/>
    <w:basedOn w:val="Normal"/>
  </w:style>
  <w:style w:type="paragraph" w:styleId="List">
    <w:name w:val="List"/>
    <w:basedOn w:val="BodyText"/>
    <w:rPr>
      <w:rFonts w:cs="Tahoma"/>
    </w:rPr>
  </w:style>
  <w:style w:type="paragraph" w:customStyle="1" w:styleId="Ph">
    <w:name w:val="Phụ đề"/>
    <w:basedOn w:val="Normal"/>
    <w:pPr>
      <w:suppressLineNumbers/>
      <w:spacing w:before="120"/>
    </w:pPr>
    <w:rPr>
      <w:rFonts w:cs="Tahoma"/>
      <w:i/>
      <w:iCs/>
      <w:sz w:val="24"/>
      <w:szCs w:val="24"/>
    </w:rPr>
  </w:style>
  <w:style w:type="paragraph" w:customStyle="1" w:styleId="Chmc">
    <w:name w:val="Chỉ mục"/>
    <w:basedOn w:val="Normal"/>
    <w:pPr>
      <w:suppressLineNumbers/>
    </w:pPr>
    <w:rPr>
      <w:rFonts w:cs="Tahoma"/>
    </w:rPr>
  </w:style>
  <w:style w:type="paragraph" w:styleId="NoSpacing">
    <w:name w:val="No Spacing"/>
    <w:qFormat/>
    <w:pPr>
      <w:widowControl w:val="0"/>
      <w:suppressAutoHyphens/>
    </w:pPr>
    <w:rPr>
      <w:rFonts w:ascii="Calibri" w:eastAsia="MS Mincho" w:hAnsi="Calibri" w:cs="Calibri"/>
      <w:sz w:val="22"/>
      <w:szCs w:val="22"/>
      <w:lang w:eastAsia="ar-SA"/>
    </w:rPr>
  </w:style>
  <w:style w:type="paragraph" w:styleId="BalloonText">
    <w:name w:val="Balloon Text"/>
    <w:basedOn w:val="Normal"/>
    <w:pPr>
      <w:spacing w:after="0" w:line="240" w:lineRule="auto"/>
    </w:pPr>
    <w:rPr>
      <w:rFonts w:cs="Mangal"/>
      <w:sz w:val="16"/>
      <w:szCs w:val="14"/>
    </w:rPr>
  </w:style>
  <w:style w:type="paragraph" w:styleId="Header">
    <w:name w:val="header"/>
    <w:basedOn w:val="Normal"/>
    <w:pPr>
      <w:spacing w:after="0" w:line="240" w:lineRule="auto"/>
    </w:pPr>
  </w:style>
  <w:style w:type="paragraph" w:styleId="Footer">
    <w:name w:val="footer"/>
    <w:basedOn w:val="Normal"/>
    <w:pPr>
      <w:spacing w:after="0" w:line="240" w:lineRule="auto"/>
    </w:pPr>
  </w:style>
  <w:style w:type="paragraph" w:styleId="ListParagraph">
    <w:name w:val="List Paragraph"/>
    <w:basedOn w:val="Normal"/>
    <w:qFormat/>
    <w:pPr>
      <w:ind w:left="840"/>
    </w:pPr>
  </w:style>
  <w:style w:type="paragraph" w:customStyle="1" w:styleId="NormalH">
    <w:name w:val="NormalH"/>
    <w:basedOn w:val="Normal"/>
    <w:pPr>
      <w:pageBreakBefore/>
      <w:tabs>
        <w:tab w:val="left" w:pos="2160"/>
        <w:tab w:val="right" w:pos="5040"/>
        <w:tab w:val="left" w:pos="5760"/>
        <w:tab w:val="right" w:pos="8640"/>
      </w:tabs>
      <w:spacing w:before="360" w:after="240" w:line="360" w:lineRule="auto"/>
      <w:jc w:val="center"/>
    </w:pPr>
    <w:rPr>
      <w:rFonts w:ascii="Verdana" w:hAnsi="Verdana" w:cs="Tahoma"/>
      <w:b/>
      <w:bCs/>
      <w:caps/>
      <w:color w:val="548DD4"/>
      <w:sz w:val="24"/>
      <w:lang w:eastAsia="ar-SA" w:bidi="ar-SA"/>
    </w:rPr>
  </w:style>
  <w:style w:type="paragraph" w:styleId="TOCHeading">
    <w:name w:val="TOC Heading"/>
    <w:basedOn w:val="Heading1"/>
    <w:next w:val="Normal"/>
    <w:qFormat/>
    <w:rsid w:val="009A57EC"/>
    <w:pPr>
      <w:keepLines/>
      <w:numPr>
        <w:numId w:val="0"/>
      </w:numPr>
      <w:spacing w:before="480" w:after="0"/>
      <w:outlineLvl w:val="9"/>
    </w:pPr>
    <w:rPr>
      <w:rFonts w:ascii="Cambria" w:hAnsi="Cambria"/>
      <w:bCs/>
      <w:sz w:val="28"/>
      <w:szCs w:val="28"/>
      <w:lang w:eastAsia="ar-SA" w:bidi="ar-SA"/>
    </w:rPr>
  </w:style>
  <w:style w:type="paragraph" w:styleId="TOC2">
    <w:name w:val="toc 2"/>
    <w:basedOn w:val="Normal"/>
    <w:next w:val="Normal"/>
    <w:uiPriority w:val="39"/>
    <w:rsid w:val="00030EB1"/>
    <w:pPr>
      <w:tabs>
        <w:tab w:val="left" w:pos="1540"/>
        <w:tab w:val="right" w:leader="dot" w:pos="8827"/>
      </w:tabs>
      <w:spacing w:after="0"/>
      <w:ind w:left="1540" w:hanging="550"/>
    </w:pPr>
  </w:style>
  <w:style w:type="paragraph" w:styleId="TOC1">
    <w:name w:val="toc 1"/>
    <w:basedOn w:val="Normal"/>
    <w:next w:val="Normal"/>
    <w:uiPriority w:val="39"/>
    <w:rsid w:val="00030EB1"/>
    <w:pPr>
      <w:tabs>
        <w:tab w:val="left" w:pos="432"/>
        <w:tab w:val="right" w:leader="underscore" w:pos="8827"/>
      </w:tabs>
      <w:spacing w:before="120"/>
    </w:pPr>
    <w:rPr>
      <w:rFonts w:eastAsia="Tahoma" w:cs="Tahoma"/>
      <w:b/>
      <w:bCs/>
      <w:caps/>
    </w:rPr>
  </w:style>
  <w:style w:type="paragraph" w:styleId="TOC3">
    <w:name w:val="toc 3"/>
    <w:basedOn w:val="Normal"/>
    <w:next w:val="Normal"/>
    <w:uiPriority w:val="39"/>
    <w:rsid w:val="00030EB1"/>
    <w:pPr>
      <w:tabs>
        <w:tab w:val="left" w:pos="1872"/>
        <w:tab w:val="right" w:leader="dot" w:pos="8827"/>
      </w:tabs>
      <w:spacing w:after="0"/>
      <w:ind w:left="994"/>
    </w:pPr>
    <w:rPr>
      <w:iCs/>
    </w:rPr>
  </w:style>
  <w:style w:type="paragraph" w:styleId="TOC4">
    <w:name w:val="toc 4"/>
    <w:basedOn w:val="Normal"/>
    <w:next w:val="Normal"/>
    <w:semiHidden/>
    <w:pPr>
      <w:spacing w:after="0"/>
      <w:ind w:left="660"/>
    </w:pPr>
    <w:rPr>
      <w:sz w:val="18"/>
      <w:szCs w:val="18"/>
    </w:rPr>
  </w:style>
  <w:style w:type="paragraph" w:styleId="TOC5">
    <w:name w:val="toc 5"/>
    <w:basedOn w:val="Normal"/>
    <w:next w:val="Normal"/>
    <w:semiHidden/>
    <w:pPr>
      <w:spacing w:after="0"/>
      <w:ind w:left="880"/>
    </w:pPr>
    <w:rPr>
      <w:sz w:val="18"/>
      <w:szCs w:val="18"/>
    </w:rPr>
  </w:style>
  <w:style w:type="paragraph" w:styleId="TOC6">
    <w:name w:val="toc 6"/>
    <w:basedOn w:val="Normal"/>
    <w:next w:val="Normal"/>
    <w:semiHidden/>
    <w:pPr>
      <w:spacing w:after="0"/>
      <w:ind w:left="1100"/>
    </w:pPr>
    <w:rPr>
      <w:sz w:val="18"/>
      <w:szCs w:val="18"/>
    </w:rPr>
  </w:style>
  <w:style w:type="paragraph" w:styleId="TOC7">
    <w:name w:val="toc 7"/>
    <w:basedOn w:val="Normal"/>
    <w:next w:val="Normal"/>
    <w:semiHidden/>
    <w:pPr>
      <w:spacing w:after="0"/>
      <w:ind w:left="1320"/>
    </w:pPr>
    <w:rPr>
      <w:sz w:val="18"/>
      <w:szCs w:val="18"/>
    </w:rPr>
  </w:style>
  <w:style w:type="paragraph" w:styleId="TOC8">
    <w:name w:val="toc 8"/>
    <w:basedOn w:val="Normal"/>
    <w:next w:val="Normal"/>
    <w:semiHidden/>
    <w:pPr>
      <w:spacing w:after="0"/>
      <w:ind w:left="1540"/>
    </w:pPr>
    <w:rPr>
      <w:sz w:val="18"/>
      <w:szCs w:val="18"/>
    </w:rPr>
  </w:style>
  <w:style w:type="paragraph" w:styleId="TOC9">
    <w:name w:val="toc 9"/>
    <w:basedOn w:val="Normal"/>
    <w:next w:val="Normal"/>
    <w:semiHidden/>
    <w:pPr>
      <w:spacing w:after="0"/>
      <w:ind w:left="1760"/>
    </w:pPr>
    <w:rPr>
      <w:sz w:val="18"/>
      <w:szCs w:val="18"/>
    </w:rPr>
  </w:style>
  <w:style w:type="paragraph" w:styleId="DocumentMap">
    <w:name w:val="Document Map"/>
    <w:basedOn w:val="Normal"/>
    <w:pPr>
      <w:shd w:val="clear" w:color="auto" w:fill="000080"/>
    </w:pPr>
    <w:rPr>
      <w:rFonts w:cs="Tahoma"/>
    </w:rPr>
  </w:style>
  <w:style w:type="paragraph" w:styleId="PlainText">
    <w:name w:val="Plain Text"/>
    <w:basedOn w:val="Normal"/>
    <w:pPr>
      <w:spacing w:after="0" w:line="240" w:lineRule="auto"/>
    </w:pPr>
    <w:rPr>
      <w:rFonts w:ascii="Courier New" w:hAnsi="Courier New" w:cs="Courier New"/>
      <w:lang w:eastAsia="ar-SA" w:bidi="ar-SA"/>
    </w:rPr>
  </w:style>
  <w:style w:type="paragraph" w:styleId="CommentText">
    <w:name w:val="annotation text"/>
    <w:basedOn w:val="Normal"/>
  </w:style>
  <w:style w:type="paragraph" w:styleId="CommentSubject">
    <w:name w:val="annotation subject"/>
    <w:basedOn w:val="CommentText"/>
    <w:next w:val="CommentText"/>
    <w:rPr>
      <w:b/>
      <w:bCs/>
    </w:rPr>
  </w:style>
  <w:style w:type="paragraph" w:styleId="Caption">
    <w:name w:val="caption"/>
    <w:basedOn w:val="Normal"/>
    <w:next w:val="Normal"/>
    <w:qFormat/>
    <w:rsid w:val="00A105D3"/>
    <w:pPr>
      <w:jc w:val="center"/>
    </w:pPr>
    <w:rPr>
      <w:b/>
      <w:bCs/>
    </w:rPr>
  </w:style>
  <w:style w:type="paragraph" w:customStyle="1" w:styleId="Nidungkhung">
    <w:name w:val="Nội dung khung"/>
    <w:basedOn w:val="BodyText"/>
  </w:style>
  <w:style w:type="paragraph" w:customStyle="1" w:styleId="Nidungbng">
    <w:name w:val="Nội dung bảng"/>
    <w:basedOn w:val="Normal"/>
    <w:pPr>
      <w:suppressLineNumbers/>
    </w:pPr>
  </w:style>
  <w:style w:type="paragraph" w:customStyle="1" w:styleId="Tiubng">
    <w:name w:val="Tiêu đề bảng"/>
    <w:basedOn w:val="Nidungbng"/>
    <w:pPr>
      <w:jc w:val="center"/>
    </w:pPr>
    <w:rPr>
      <w:b/>
      <w:bCs/>
    </w:rPr>
  </w:style>
  <w:style w:type="paragraph" w:customStyle="1" w:styleId="StyleHeading2Tahoma13ptBoldCustomColorRGB44105178">
    <w:name w:val="Style Heading 2 + Tahoma 13 pt Bold Custom Color(RGB(44105178))"/>
    <w:basedOn w:val="Heading2"/>
    <w:autoRedefine/>
    <w:rsid w:val="003748EC"/>
    <w:rPr>
      <w:b w:val="0"/>
      <w:bCs/>
      <w:color w:val="2C69B2"/>
    </w:rPr>
  </w:style>
  <w:style w:type="paragraph" w:customStyle="1" w:styleId="StyleHeading2Tahoma13ptBoldCustomColorRGB441051781">
    <w:name w:val="Style Heading 2 + Tahoma 13 pt Bold Custom Color(RGB(44105178))1"/>
    <w:basedOn w:val="Heading2"/>
    <w:autoRedefine/>
    <w:rsid w:val="003748EC"/>
    <w:rPr>
      <w:b w:val="0"/>
      <w:bCs/>
      <w:color w:val="2C69B2"/>
    </w:rPr>
  </w:style>
  <w:style w:type="paragraph" w:customStyle="1" w:styleId="StyleHeading2Tahoma13ptBoldCustomColorRGB441051782">
    <w:name w:val="Style Heading 2 + Tahoma 13 pt Bold Custom Color(RGB(44105178))2"/>
    <w:basedOn w:val="Heading2"/>
    <w:autoRedefine/>
    <w:rsid w:val="003748EC"/>
    <w:rPr>
      <w:b w:val="0"/>
      <w:bCs/>
      <w:color w:val="2C69B2"/>
    </w:rPr>
  </w:style>
  <w:style w:type="table" w:customStyle="1" w:styleId="BlueStripe1">
    <w:name w:val="BlueStripe 1"/>
    <w:basedOn w:val="TableNormal"/>
    <w:rsid w:val="00280184"/>
    <w:pPr>
      <w:snapToGrid w:val="0"/>
    </w:pPr>
    <w:rPr>
      <w:rFonts w:ascii="Calibri" w:eastAsia="Arial" w:hAnsi="Calibri" w:cs="Calibri"/>
    </w:rPr>
    <w:tblPr>
      <w:tblStyleRowBandSize w:val="1"/>
      <w:tblBorders>
        <w:top w:val="single" w:sz="4" w:space="0" w:color="6F97C7"/>
        <w:left w:val="single" w:sz="4" w:space="0" w:color="6F97C7"/>
        <w:bottom w:val="single" w:sz="4" w:space="0" w:color="6F97C7"/>
        <w:right w:val="single" w:sz="4" w:space="0" w:color="6F97C7"/>
        <w:insideH w:val="single" w:sz="4" w:space="0" w:color="6F97C7"/>
        <w:insideV w:val="single" w:sz="4" w:space="0" w:color="6F97C7"/>
      </w:tblBorders>
      <w:tblCellMar>
        <w:left w:w="115" w:type="dxa"/>
        <w:right w:w="115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op w:val="single" w:sz="8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  <w:shd w:val="clear" w:color="auto" w:fill="4F81BD"/>
      </w:tcPr>
    </w:tblStylePr>
    <w:tblStylePr w:type="lastRow">
      <w:rPr>
        <w:b/>
        <w:bCs/>
      </w:rPr>
      <w:tblPr/>
      <w:tcPr>
        <w:tcBorders>
          <w:top w:val="double" w:sz="6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2Horz">
      <w:pPr>
        <w:wordWrap/>
        <w:spacing w:beforeLines="0" w:beforeAutospacing="0" w:afterLines="0" w:afterAutospacing="0" w:line="240" w:lineRule="auto"/>
        <w:ind w:leftChars="0" w:left="0" w:rightChars="0" w:right="0"/>
      </w:pPr>
      <w:tblPr/>
      <w:tcPr>
        <w:tcBorders>
          <w:top w:val="single" w:sz="4" w:space="0" w:color="6F97C7"/>
          <w:left w:val="single" w:sz="4" w:space="0" w:color="6F97C7"/>
          <w:bottom w:val="single" w:sz="4" w:space="0" w:color="6F97C7"/>
          <w:right w:val="single" w:sz="4" w:space="0" w:color="6F97C7"/>
          <w:insideH w:val="single" w:sz="4" w:space="0" w:color="6F97C7"/>
          <w:insideV w:val="single" w:sz="4" w:space="0" w:color="6F97C7"/>
        </w:tcBorders>
        <w:shd w:val="clear" w:color="auto" w:fill="D3DFEE"/>
      </w:tcPr>
    </w:tblStylePr>
  </w:style>
  <w:style w:type="paragraph" w:customStyle="1" w:styleId="Nor">
    <w:name w:val="Nor"/>
    <w:basedOn w:val="Heading3"/>
    <w:rsid w:val="00E22133"/>
    <w:pPr>
      <w:numPr>
        <w:ilvl w:val="0"/>
        <w:numId w:val="0"/>
      </w:numPr>
      <w:ind w:firstLine="720"/>
    </w:pPr>
  </w:style>
  <w:style w:type="paragraph" w:styleId="IntenseQuote">
    <w:name w:val="Intense Quote"/>
    <w:basedOn w:val="Normal"/>
    <w:next w:val="Normal"/>
    <w:link w:val="IntenseQuoteChar"/>
    <w:uiPriority w:val="30"/>
    <w:qFormat/>
    <w:rsid w:val="009A57EC"/>
    <w:pPr>
      <w:pBdr>
        <w:bottom w:val="single" w:sz="4" w:space="4" w:color="4F81BD"/>
      </w:pBdr>
      <w:spacing w:before="200" w:after="280"/>
      <w:ind w:left="936" w:right="936"/>
    </w:pPr>
    <w:rPr>
      <w:rFonts w:cs="Mangal"/>
      <w:b/>
      <w:bCs/>
      <w:i/>
      <w:iCs/>
      <w:color w:val="951B13"/>
      <w:szCs w:val="1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A57EC"/>
    <w:rPr>
      <w:rFonts w:ascii="Tahoma" w:eastAsia="MS Mincho" w:hAnsi="Tahoma" w:cs="Mangal"/>
      <w:b/>
      <w:bCs/>
      <w:i/>
      <w:iCs/>
      <w:color w:val="951B13"/>
      <w:szCs w:val="18"/>
      <w:lang w:eastAsia="hi-IN" w:bidi="hi-IN"/>
    </w:rPr>
  </w:style>
  <w:style w:type="character" w:styleId="IntenseEmphasis">
    <w:name w:val="Intense Emphasis"/>
    <w:basedOn w:val="DefaultParagraphFont"/>
    <w:uiPriority w:val="21"/>
    <w:qFormat/>
    <w:rsid w:val="009A57EC"/>
    <w:rPr>
      <w:b/>
      <w:bCs/>
      <w:i/>
      <w:iCs/>
      <w:color w:val="951B13"/>
    </w:rPr>
  </w:style>
  <w:style w:type="table" w:styleId="GridTable1Light-Accent2">
    <w:name w:val="Grid Table 1 Light Accent 2"/>
    <w:basedOn w:val="TableNormal"/>
    <w:uiPriority w:val="46"/>
    <w:rsid w:val="009A4C41"/>
    <w:tblPr>
      <w:tblStyleRowBandSize w:val="1"/>
      <w:tblStyleColBandSize w:val="1"/>
      <w:tblBorders>
        <w:top w:val="single" w:sz="4" w:space="0" w:color="E5B8B7" w:themeColor="accent2" w:themeTint="66"/>
        <w:left w:val="single" w:sz="4" w:space="0" w:color="E5B8B7" w:themeColor="accent2" w:themeTint="66"/>
        <w:bottom w:val="single" w:sz="4" w:space="0" w:color="E5B8B7" w:themeColor="accent2" w:themeTint="66"/>
        <w:right w:val="single" w:sz="4" w:space="0" w:color="E5B8B7" w:themeColor="accent2" w:themeTint="66"/>
        <w:insideH w:val="single" w:sz="4" w:space="0" w:color="E5B8B7" w:themeColor="accent2" w:themeTint="66"/>
        <w:insideV w:val="single" w:sz="4" w:space="0" w:color="E5B8B7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D99594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D99594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NormalWeb">
    <w:name w:val="Normal (Web)"/>
    <w:basedOn w:val="Normal"/>
    <w:uiPriority w:val="99"/>
    <w:unhideWhenUsed/>
    <w:rsid w:val="00A105D3"/>
    <w:pPr>
      <w:widowControl/>
      <w:suppressAutoHyphens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6"/>
      <w:szCs w:val="24"/>
      <w:lang w:eastAsia="en-US" w:bidi="ar-SA"/>
    </w:rPr>
  </w:style>
  <w:style w:type="character" w:styleId="Emphasis">
    <w:name w:val="Emphasis"/>
    <w:basedOn w:val="DefaultParagraphFont"/>
    <w:qFormat/>
    <w:rsid w:val="00A105D3"/>
    <w:rPr>
      <w:i/>
      <w:iCs/>
    </w:rPr>
  </w:style>
  <w:style w:type="table" w:styleId="GridTable1Light">
    <w:name w:val="Grid Table 1 Light"/>
    <w:basedOn w:val="TableNormal"/>
    <w:uiPriority w:val="46"/>
    <w:rsid w:val="002817C3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Strong">
    <w:name w:val="Strong"/>
    <w:basedOn w:val="DefaultParagraphFont"/>
    <w:qFormat/>
    <w:rsid w:val="00A44839"/>
    <w:rPr>
      <w:b/>
      <w:bCs/>
    </w:rPr>
  </w:style>
  <w:style w:type="character" w:styleId="UnresolvedMention">
    <w:name w:val="Unresolved Mention"/>
    <w:basedOn w:val="DefaultParagraphFont"/>
    <w:uiPriority w:val="99"/>
    <w:semiHidden/>
    <w:unhideWhenUsed/>
    <w:rsid w:val="00341689"/>
    <w:rPr>
      <w:color w:val="605E5C"/>
      <w:shd w:val="clear" w:color="auto" w:fill="E1DFDD"/>
    </w:rPr>
  </w:style>
  <w:style w:type="table" w:styleId="TableGrid">
    <w:name w:val="Table Grid"/>
    <w:basedOn w:val="TableNormal"/>
    <w:rsid w:val="003E6FB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1">
    <w:name w:val="Grid Table 4 Accent 1"/>
    <w:basedOn w:val="TableNormal"/>
    <w:uiPriority w:val="49"/>
    <w:rsid w:val="003E6FB7"/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paragraph" w:styleId="Title">
    <w:name w:val="Title"/>
    <w:basedOn w:val="Normal"/>
    <w:next w:val="Normal"/>
    <w:link w:val="TitleChar"/>
    <w:qFormat/>
    <w:rsid w:val="006F11C9"/>
    <w:pPr>
      <w:spacing w:after="0" w:line="240" w:lineRule="auto"/>
      <w:contextualSpacing/>
    </w:pPr>
    <w:rPr>
      <w:rFonts w:asciiTheme="majorHAnsi" w:eastAsiaTheme="majorEastAsia" w:hAnsiTheme="majorHAnsi" w:cs="Mangal"/>
      <w:spacing w:val="-10"/>
      <w:kern w:val="28"/>
      <w:sz w:val="56"/>
      <w:szCs w:val="50"/>
    </w:rPr>
  </w:style>
  <w:style w:type="character" w:customStyle="1" w:styleId="TitleChar">
    <w:name w:val="Title Char"/>
    <w:basedOn w:val="DefaultParagraphFont"/>
    <w:link w:val="Title"/>
    <w:rsid w:val="006F11C9"/>
    <w:rPr>
      <w:rFonts w:asciiTheme="majorHAnsi" w:eastAsiaTheme="majorEastAsia" w:hAnsiTheme="majorHAnsi" w:cs="Mangal"/>
      <w:spacing w:val="-10"/>
      <w:kern w:val="28"/>
      <w:sz w:val="56"/>
      <w:szCs w:val="50"/>
      <w:lang w:eastAsia="hi-IN" w:bidi="hi-IN"/>
    </w:rPr>
  </w:style>
  <w:style w:type="paragraph" w:styleId="Subtitle">
    <w:name w:val="Subtitle"/>
    <w:basedOn w:val="Normal"/>
    <w:next w:val="Normal"/>
    <w:link w:val="SubtitleChar"/>
    <w:qFormat/>
    <w:rsid w:val="006F11C9"/>
    <w:pPr>
      <w:numPr>
        <w:ilvl w:val="1"/>
      </w:numPr>
      <w:spacing w:after="160"/>
    </w:pPr>
    <w:rPr>
      <w:rFonts w:asciiTheme="minorHAnsi" w:eastAsiaTheme="minorEastAsia" w:hAnsiTheme="minorHAnsi" w:cs="Mangal"/>
      <w:color w:val="5A5A5A" w:themeColor="text1" w:themeTint="A5"/>
      <w:spacing w:val="15"/>
      <w:sz w:val="22"/>
    </w:rPr>
  </w:style>
  <w:style w:type="character" w:customStyle="1" w:styleId="SubtitleChar">
    <w:name w:val="Subtitle Char"/>
    <w:basedOn w:val="DefaultParagraphFont"/>
    <w:link w:val="Subtitle"/>
    <w:rsid w:val="006F11C9"/>
    <w:rPr>
      <w:rFonts w:asciiTheme="minorHAnsi" w:eastAsiaTheme="minorEastAsia" w:hAnsiTheme="minorHAnsi" w:cs="Mangal"/>
      <w:color w:val="5A5A5A" w:themeColor="text1" w:themeTint="A5"/>
      <w:spacing w:val="15"/>
      <w:sz w:val="22"/>
      <w:lang w:eastAsia="hi-IN" w:bidi="hi-IN"/>
    </w:rPr>
  </w:style>
  <w:style w:type="character" w:customStyle="1" w:styleId="Heading1Char">
    <w:name w:val="Heading 1 Char"/>
    <w:basedOn w:val="DefaultParagraphFont"/>
    <w:link w:val="Heading1"/>
    <w:rsid w:val="00C67685"/>
    <w:rPr>
      <w:rFonts w:ascii="Tahoma" w:eastAsia="MS Gothic" w:hAnsi="Tahoma" w:cs="Mangal"/>
      <w:b/>
      <w:color w:val="951B13"/>
      <w:sz w:val="36"/>
      <w:szCs w:val="36"/>
      <w:lang w:eastAsia="hi-IN" w:bidi="hi-IN"/>
    </w:rPr>
  </w:style>
  <w:style w:type="character" w:customStyle="1" w:styleId="Heading2Char">
    <w:name w:val="Heading 2 Char"/>
    <w:basedOn w:val="DefaultParagraphFont"/>
    <w:link w:val="Heading2"/>
    <w:rsid w:val="00C67685"/>
    <w:rPr>
      <w:rFonts w:ascii="Tahoma" w:eastAsia="MS Gothic" w:hAnsi="Tahoma" w:cs="Mangal"/>
      <w:b/>
      <w:color w:val="951B13"/>
      <w:sz w:val="26"/>
      <w:szCs w:val="26"/>
      <w:lang w:eastAsia="hi-I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5528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557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shift_jis"/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file:///C:\Users\Admin\Desktop\qu&#7843;n%20l&#253;%20d&#7921;%20&#225;n\BTL-03.docx" TargetMode="External"/><Relationship Id="rId18" Type="http://schemas.openxmlformats.org/officeDocument/2006/relationships/hyperlink" Target="file:///C:\Users\Admin\Desktop\qu&#7843;n%20l&#253;%20d&#7921;%20&#225;n\BTL-03.docx" TargetMode="External"/><Relationship Id="rId26" Type="http://schemas.openxmlformats.org/officeDocument/2006/relationships/hyperlink" Target="file:///C:\Users\Admin\Desktop\qu&#7843;n%20l&#253;%20d&#7921;%20&#225;n\BTL-03.docx" TargetMode="External"/><Relationship Id="rId39" Type="http://schemas.openxmlformats.org/officeDocument/2006/relationships/hyperlink" Target="file:///C:\Users\Admin\Desktop\qu&#7843;n%20l&#253;%20d&#7921;%20&#225;n\BTL-03.docx" TargetMode="External"/><Relationship Id="rId21" Type="http://schemas.openxmlformats.org/officeDocument/2006/relationships/hyperlink" Target="file:///C:\Users\Admin\Desktop\qu&#7843;n%20l&#253;%20d&#7921;%20&#225;n\BTL-03.docx" TargetMode="External"/><Relationship Id="rId34" Type="http://schemas.openxmlformats.org/officeDocument/2006/relationships/hyperlink" Target="file:///C:\Users\Admin\Desktop\qu&#7843;n%20l&#253;%20d&#7921;%20&#225;n\BTL-03.docx" TargetMode="External"/><Relationship Id="rId42" Type="http://schemas.openxmlformats.org/officeDocument/2006/relationships/hyperlink" Target="https://github.com/luuson97/QuanTriDuAn" TargetMode="External"/><Relationship Id="rId47" Type="http://schemas.openxmlformats.org/officeDocument/2006/relationships/image" Target="media/image2.png"/><Relationship Id="rId50" Type="http://schemas.openxmlformats.org/officeDocument/2006/relationships/image" Target="media/image5.png"/><Relationship Id="rId55" Type="http://schemas.openxmlformats.org/officeDocument/2006/relationships/image" Target="media/image10.png"/><Relationship Id="rId63" Type="http://schemas.openxmlformats.org/officeDocument/2006/relationships/footer" Target="footer4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file:///C:\Users\Admin\Desktop\qu&#7843;n%20l&#253;%20d&#7921;%20&#225;n\BTL-03.docx" TargetMode="External"/><Relationship Id="rId20" Type="http://schemas.openxmlformats.org/officeDocument/2006/relationships/hyperlink" Target="file:///C:\Users\Admin\Desktop\qu&#7843;n%20l&#253;%20d&#7921;%20&#225;n\BTL-03.docx" TargetMode="External"/><Relationship Id="rId29" Type="http://schemas.openxmlformats.org/officeDocument/2006/relationships/hyperlink" Target="file:///C:\Users\Admin\Desktop\qu&#7843;n%20l&#253;%20d&#7921;%20&#225;n\BTL-03.docx" TargetMode="External"/><Relationship Id="rId41" Type="http://schemas.openxmlformats.org/officeDocument/2006/relationships/hyperlink" Target="https://tasks.office.com/husteduvn.onmicrosoft.com/vi-VN/Home/Planner/" TargetMode="External"/><Relationship Id="rId54" Type="http://schemas.openxmlformats.org/officeDocument/2006/relationships/image" Target="media/image9.png"/><Relationship Id="rId62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file:///C:\Users\Admin\Desktop\qu&#7843;n%20l&#253;%20d&#7921;%20&#225;n\BTL-03.docx" TargetMode="External"/><Relationship Id="rId24" Type="http://schemas.openxmlformats.org/officeDocument/2006/relationships/hyperlink" Target="file:///C:\Users\Admin\Desktop\qu&#7843;n%20l&#253;%20d&#7921;%20&#225;n\BTL-03.docx" TargetMode="External"/><Relationship Id="rId32" Type="http://schemas.openxmlformats.org/officeDocument/2006/relationships/hyperlink" Target="file:///C:\Users\Admin\Desktop\qu&#7843;n%20l&#253;%20d&#7921;%20&#225;n\BTL-03.docx" TargetMode="External"/><Relationship Id="rId37" Type="http://schemas.openxmlformats.org/officeDocument/2006/relationships/hyperlink" Target="file:///C:\Users\Admin\Desktop\qu&#7843;n%20l&#253;%20d&#7921;%20&#225;n\BTL-03.docx" TargetMode="External"/><Relationship Id="rId40" Type="http://schemas.openxmlformats.org/officeDocument/2006/relationships/footer" Target="footer1.xml"/><Relationship Id="rId45" Type="http://schemas.openxmlformats.org/officeDocument/2006/relationships/hyperlink" Target="mailto:Luotquangsontung.hust@gmail.com" TargetMode="External"/><Relationship Id="rId53" Type="http://schemas.openxmlformats.org/officeDocument/2006/relationships/image" Target="media/image8.png"/><Relationship Id="rId58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hyperlink" Target="file:///C:\Users\Admin\Desktop\qu&#7843;n%20l&#253;%20d&#7921;%20&#225;n\BTL-03.docx" TargetMode="External"/><Relationship Id="rId23" Type="http://schemas.openxmlformats.org/officeDocument/2006/relationships/hyperlink" Target="file:///C:\Users\Admin\Desktop\qu&#7843;n%20l&#253;%20d&#7921;%20&#225;n\BTL-03.docx" TargetMode="External"/><Relationship Id="rId28" Type="http://schemas.openxmlformats.org/officeDocument/2006/relationships/hyperlink" Target="file:///C:\Users\Admin\Desktop\qu&#7843;n%20l&#253;%20d&#7921;%20&#225;n\BTL-03.docx" TargetMode="External"/><Relationship Id="rId36" Type="http://schemas.openxmlformats.org/officeDocument/2006/relationships/hyperlink" Target="file:///C:\Users\Admin\Desktop\qu&#7843;n%20l&#253;%20d&#7921;%20&#225;n\BTL-03.docx" TargetMode="External"/><Relationship Id="rId49" Type="http://schemas.openxmlformats.org/officeDocument/2006/relationships/image" Target="media/image4.png"/><Relationship Id="rId57" Type="http://schemas.openxmlformats.org/officeDocument/2006/relationships/image" Target="media/image12.png"/><Relationship Id="rId61" Type="http://schemas.openxmlformats.org/officeDocument/2006/relationships/footer" Target="footer3.xml"/><Relationship Id="rId10" Type="http://schemas.openxmlformats.org/officeDocument/2006/relationships/hyperlink" Target="file:///C:\Users\Admin\Desktop\qu&#7843;n%20l&#253;%20d&#7921;%20&#225;n\BTL-03.docx" TargetMode="External"/><Relationship Id="rId19" Type="http://schemas.openxmlformats.org/officeDocument/2006/relationships/hyperlink" Target="file:///C:\Users\Admin\Desktop\qu&#7843;n%20l&#253;%20d&#7921;%20&#225;n\BTL-03.docx" TargetMode="External"/><Relationship Id="rId31" Type="http://schemas.openxmlformats.org/officeDocument/2006/relationships/hyperlink" Target="file:///C:\Users\Admin\Desktop\qu&#7843;n%20l&#253;%20d&#7921;%20&#225;n\BTL-03.docx" TargetMode="External"/><Relationship Id="rId44" Type="http://schemas.openxmlformats.org/officeDocument/2006/relationships/hyperlink" Target="https://www.facebook.com/" TargetMode="External"/><Relationship Id="rId52" Type="http://schemas.openxmlformats.org/officeDocument/2006/relationships/image" Target="media/image7.png"/><Relationship Id="rId60" Type="http://schemas.openxmlformats.org/officeDocument/2006/relationships/footer" Target="footer2.xml"/><Relationship Id="rId6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file:///C:\Users\Admin\Desktop\qu&#7843;n%20l&#253;%20d&#7921;%20&#225;n\BTL-03.docx" TargetMode="External"/><Relationship Id="rId14" Type="http://schemas.openxmlformats.org/officeDocument/2006/relationships/hyperlink" Target="file:///C:\Users\Admin\Desktop\qu&#7843;n%20l&#253;%20d&#7921;%20&#225;n\BTL-03.docx" TargetMode="External"/><Relationship Id="rId22" Type="http://schemas.openxmlformats.org/officeDocument/2006/relationships/hyperlink" Target="file:///C:\Users\Admin\Desktop\qu&#7843;n%20l&#253;%20d&#7921;%20&#225;n\BTL-03.docx" TargetMode="External"/><Relationship Id="rId27" Type="http://schemas.openxmlformats.org/officeDocument/2006/relationships/hyperlink" Target="file:///C:\Users\Admin\Desktop\qu&#7843;n%20l&#253;%20d&#7921;%20&#225;n\BTL-03.docx" TargetMode="External"/><Relationship Id="rId30" Type="http://schemas.openxmlformats.org/officeDocument/2006/relationships/hyperlink" Target="file:///C:\Users\Admin\Desktop\qu&#7843;n%20l&#253;%20d&#7921;%20&#225;n\BTL-03.docx" TargetMode="External"/><Relationship Id="rId35" Type="http://schemas.openxmlformats.org/officeDocument/2006/relationships/hyperlink" Target="file:///C:\Users\Admin\Desktop\qu&#7843;n%20l&#253;%20d&#7921;%20&#225;n\BTL-03.docx" TargetMode="External"/><Relationship Id="rId43" Type="http://schemas.openxmlformats.org/officeDocument/2006/relationships/hyperlink" Target="mailto:Soict.hust@gmail.com" TargetMode="External"/><Relationship Id="rId48" Type="http://schemas.openxmlformats.org/officeDocument/2006/relationships/image" Target="media/image3.png"/><Relationship Id="rId56" Type="http://schemas.openxmlformats.org/officeDocument/2006/relationships/image" Target="media/image11.png"/><Relationship Id="rId64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6.png"/><Relationship Id="rId3" Type="http://schemas.openxmlformats.org/officeDocument/2006/relationships/styles" Target="styles.xml"/><Relationship Id="rId12" Type="http://schemas.openxmlformats.org/officeDocument/2006/relationships/hyperlink" Target="file:///C:\Users\Admin\Desktop\qu&#7843;n%20l&#253;%20d&#7921;%20&#225;n\BTL-03.docx" TargetMode="External"/><Relationship Id="rId17" Type="http://schemas.openxmlformats.org/officeDocument/2006/relationships/hyperlink" Target="file:///C:\Users\Admin\Desktop\qu&#7843;n%20l&#253;%20d&#7921;%20&#225;n\BTL-03.docx" TargetMode="External"/><Relationship Id="rId25" Type="http://schemas.openxmlformats.org/officeDocument/2006/relationships/hyperlink" Target="file:///C:\Users\Admin\Desktop\qu&#7843;n%20l&#253;%20d&#7921;%20&#225;n\BTL-03.docx" TargetMode="External"/><Relationship Id="rId33" Type="http://schemas.openxmlformats.org/officeDocument/2006/relationships/hyperlink" Target="file:///C:\Users\Admin\Desktop\qu&#7843;n%20l&#253;%20d&#7921;%20&#225;n\BTL-03.docx" TargetMode="External"/><Relationship Id="rId38" Type="http://schemas.openxmlformats.org/officeDocument/2006/relationships/hyperlink" Target="file:///C:\Users\Admin\Desktop\qu&#7843;n%20l&#253;%20d&#7921;%20&#225;n\BTL-03.docx" TargetMode="External"/><Relationship Id="rId46" Type="http://schemas.openxmlformats.org/officeDocument/2006/relationships/hyperlink" Target="https://www.facebook.com/" TargetMode="External"/><Relationship Id="rId59" Type="http://schemas.openxmlformats.org/officeDocument/2006/relationships/header" Target="header2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B4D623B-29F7-48CA-96C0-58C09A4A39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563</TotalTime>
  <Pages>13</Pages>
  <Words>1574</Words>
  <Characters>8976</Characters>
  <Application>Microsoft Office Word</Application>
  <DocSecurity>0</DocSecurity>
  <Lines>74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Document Title</vt:lpstr>
    </vt:vector>
  </TitlesOfParts>
  <Company>Techlink Company</Company>
  <LinksUpToDate>false</LinksUpToDate>
  <CharactersWithSpaces>10529</CharactersWithSpaces>
  <SharedDoc>false</SharedDoc>
  <HLinks>
    <vt:vector size="138" baseType="variant">
      <vt:variant>
        <vt:i4>1966132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_Toc285146761</vt:lpwstr>
      </vt:variant>
      <vt:variant>
        <vt:i4>1966132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_Toc285146760</vt:lpwstr>
      </vt:variant>
      <vt:variant>
        <vt:i4>1900596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_Toc285146759</vt:lpwstr>
      </vt:variant>
      <vt:variant>
        <vt:i4>1900596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_Toc285146758</vt:lpwstr>
      </vt:variant>
      <vt:variant>
        <vt:i4>1900596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_Toc285146757</vt:lpwstr>
      </vt:variant>
      <vt:variant>
        <vt:i4>1900596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_Toc285146756</vt:lpwstr>
      </vt:variant>
      <vt:variant>
        <vt:i4>1900596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_Toc285146755</vt:lpwstr>
      </vt:variant>
      <vt:variant>
        <vt:i4>1900596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_Toc285146754</vt:lpwstr>
      </vt:variant>
      <vt:variant>
        <vt:i4>1900596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_Toc285146753</vt:lpwstr>
      </vt:variant>
      <vt:variant>
        <vt:i4>1900596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_Toc285146752</vt:lpwstr>
      </vt:variant>
      <vt:variant>
        <vt:i4>1900596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_Toc285146751</vt:lpwstr>
      </vt:variant>
      <vt:variant>
        <vt:i4>1900596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_Toc285146750</vt:lpwstr>
      </vt:variant>
      <vt:variant>
        <vt:i4>1835060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_Toc285146749</vt:lpwstr>
      </vt:variant>
      <vt:variant>
        <vt:i4>1835060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_Toc285146748</vt:lpwstr>
      </vt:variant>
      <vt:variant>
        <vt:i4>1835060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_Toc285146747</vt:lpwstr>
      </vt:variant>
      <vt:variant>
        <vt:i4>1835060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_Toc285146746</vt:lpwstr>
      </vt:variant>
      <vt:variant>
        <vt:i4>1835060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_Toc285146745</vt:lpwstr>
      </vt:variant>
      <vt:variant>
        <vt:i4>1835060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_Toc285146744</vt:lpwstr>
      </vt:variant>
      <vt:variant>
        <vt:i4>1835060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_Toc285146743</vt:lpwstr>
      </vt:variant>
      <vt:variant>
        <vt:i4>1835060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_Toc285146742</vt:lpwstr>
      </vt:variant>
      <vt:variant>
        <vt:i4>1835060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_Toc285146741</vt:lpwstr>
      </vt:variant>
      <vt:variant>
        <vt:i4>1835060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_Toc285146740</vt:lpwstr>
      </vt:variant>
      <vt:variant>
        <vt:i4>1769524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_Toc285146739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 Title</dc:title>
  <dc:subject>Document Subject</dc:subject>
  <dc:creator>Nguyen Duc Tien</dc:creator>
  <cp:keywords/>
  <dc:description>Version 1.0</dc:description>
  <cp:lastModifiedBy>Sơn Lưu</cp:lastModifiedBy>
  <cp:revision>263</cp:revision>
  <cp:lastPrinted>2008-03-13T11:02:00Z</cp:lastPrinted>
  <dcterms:created xsi:type="dcterms:W3CDTF">2018-10-22T04:18:00Z</dcterms:created>
  <dcterms:modified xsi:type="dcterms:W3CDTF">2020-06-10T16:22:00Z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TC300001821033</vt:lpwstr>
  </property>
  <property fmtid="{D5CDD505-2E9C-101B-9397-08002B2CF9AE}" pid="3" name="Project">
    <vt:lpwstr>Name of Project</vt:lpwstr>
  </property>
</Properties>
</file>