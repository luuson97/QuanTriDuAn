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49E2A737">
                <wp:simplePos x="0" y="0"/>
                <wp:positionH relativeFrom="column">
                  <wp:posOffset>-84952</wp:posOffset>
                </wp:positionH>
                <wp:positionV relativeFrom="paragraph">
                  <wp:posOffset>-22915</wp:posOffset>
                </wp:positionV>
                <wp:extent cx="1653871" cy="572494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749E099E" w:rsidR="0050118A" w:rsidRPr="001501A9" w:rsidRDefault="0050118A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 w:rsidRPr="001501A9"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6.7pt;margin-top:-1.8pt;width:130.25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" fillcolor="white [3201]" strokeweight=".5pt">
                <v:textbox>
                  <w:txbxContent>
                    <w:p w14:paraId="43F0BF96" w14:textId="749E099E" w:rsidR="0050118A" w:rsidRPr="001501A9" w:rsidRDefault="0050118A">
                      <w:pPr>
                        <w:rPr>
                          <w:b/>
                          <w:i/>
                          <w:color w:val="C00000"/>
                        </w:rPr>
                      </w:pPr>
                      <w:r w:rsidRPr="001501A9"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77777777" w:rsidR="00F34A9B" w:rsidRPr="009A57EC" w:rsidRDefault="000800BD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6C33B9"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 w14:paraId="56AB61EB" w14:textId="77777777" w:rsidR="00F34A9B" w:rsidRPr="009A57EC" w:rsidRDefault="000800BD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 w:rsidR="006C33B9"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 w14:paraId="07D84872" w14:textId="77777777" w:rsidR="00F34A9B" w:rsidRDefault="00F34A9B" w:rsidP="00E83396">
      <w:r>
        <w:rPr>
          <w:i/>
        </w:rPr>
        <w:t>[</w:t>
      </w:r>
      <w:r w:rsidR="00D8793C" w:rsidRPr="00D8793C">
        <w:rPr>
          <w:i/>
        </w:rPr>
        <w:t>Type the abstract of the document here</w:t>
      </w:r>
      <w:r w:rsidRPr="00D8793C">
        <w:rPr>
          <w:i/>
        </w:rPr>
        <w:t>:]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11EC2407" w14:textId="7DD3FEE1" w:rsidR="00877DC8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5660378" w:history="1">
        <w:r w:rsidR="00877DC8" w:rsidRPr="00367C09">
          <w:rPr>
            <w:rStyle w:val="Hyperlink"/>
            <w:noProof/>
          </w:rPr>
          <w:t>1.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Giới thiệu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2B2ED43F" w14:textId="6279912B" w:rsidR="00877DC8" w:rsidRDefault="00BF2D4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79" w:history="1">
        <w:r w:rsidR="00877DC8" w:rsidRPr="00367C09">
          <w:rPr>
            <w:rStyle w:val="Hyperlink"/>
            <w:rFonts w:cs="Tahoma"/>
            <w:noProof/>
          </w:rPr>
          <w:t>1.1.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Mô tả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E91351A" w14:textId="463D7D61" w:rsidR="00877DC8" w:rsidRDefault="00BF2D4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0" w:history="1">
        <w:r w:rsidR="00877DC8" w:rsidRPr="00367C09">
          <w:rPr>
            <w:rStyle w:val="Hyperlink"/>
            <w:rFonts w:cs="Tahoma"/>
            <w:noProof/>
          </w:rPr>
          <w:t>1.2.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Công cụ quản lý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63AEF378" w14:textId="1F529D8B" w:rsidR="00877DC8" w:rsidRDefault="00BF2D4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1" w:history="1">
        <w:r w:rsidR="00877DC8" w:rsidRPr="00367C09">
          <w:rPr>
            <w:rStyle w:val="Hyperlink"/>
            <w:noProof/>
          </w:rPr>
          <w:t>2.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Các nhân sự tham gia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9BF384E" w14:textId="5E4D7B81" w:rsidR="00877DC8" w:rsidRDefault="00BF2D4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2" w:history="1">
        <w:r w:rsidR="00877DC8" w:rsidRPr="00367C09">
          <w:rPr>
            <w:rStyle w:val="Hyperlink"/>
            <w:rFonts w:cs="Tahoma"/>
            <w:noProof/>
          </w:rPr>
          <w:t>2.1.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Thông tin liên hệ phía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7DFEFE3" w14:textId="0626C45C" w:rsidR="00877DC8" w:rsidRDefault="00BF2D4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3" w:history="1">
        <w:r w:rsidR="00877DC8" w:rsidRPr="00367C09">
          <w:rPr>
            <w:rStyle w:val="Hyperlink"/>
            <w:rFonts w:cs="Tahoma"/>
            <w:noProof/>
          </w:rPr>
          <w:t>2.2.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Thông tin liên hệ phía công ty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7502B25A" w14:textId="59D75928" w:rsidR="00877DC8" w:rsidRDefault="00BF2D4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4" w:history="1">
        <w:r w:rsidR="00877DC8" w:rsidRPr="00367C09">
          <w:rPr>
            <w:rStyle w:val="Hyperlink"/>
            <w:rFonts w:cs="Tahoma"/>
            <w:noProof/>
          </w:rPr>
          <w:t>2.3.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Phân chia vai trò của thành viên dự án và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3810D34" w14:textId="413F59AB" w:rsidR="00877DC8" w:rsidRDefault="00BF2D4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5" w:history="1">
        <w:r w:rsidR="00877DC8" w:rsidRPr="00367C09">
          <w:rPr>
            <w:rStyle w:val="Hyperlink"/>
            <w:noProof/>
          </w:rPr>
          <w:t>3.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Khảo sát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8E42397" w14:textId="350A64AC" w:rsidR="00877DC8" w:rsidRDefault="00BF2D4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6" w:history="1">
        <w:r w:rsidR="00877DC8" w:rsidRPr="00367C09">
          <w:rPr>
            <w:rStyle w:val="Hyperlink"/>
            <w:rFonts w:cs="Tahoma"/>
            <w:noProof/>
          </w:rPr>
          <w:t>3.1.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Yêu cầu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33604F7" w14:textId="1F5FBD89" w:rsidR="00877DC8" w:rsidRDefault="00BF2D4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7" w:history="1">
        <w:r w:rsidR="00877DC8" w:rsidRPr="00367C09">
          <w:rPr>
            <w:rStyle w:val="Hyperlink"/>
            <w:rFonts w:cs="Tahoma"/>
            <w:noProof/>
          </w:rPr>
          <w:t>3.2.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Mô hình hoạt động hiện thời – nghiệp vụ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A69388B" w14:textId="69CEC788" w:rsidR="00877DC8" w:rsidRDefault="00BF2D4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8" w:history="1">
        <w:r w:rsidR="00877DC8" w:rsidRPr="00367C09">
          <w:rPr>
            <w:rStyle w:val="Hyperlink"/>
            <w:rFonts w:cs="Tahoma"/>
            <w:noProof/>
          </w:rPr>
          <w:t>3.3.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Mô hình hoạt động dự kiến sau khi áp dụng sản phẩm mới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71AB0AE7" w14:textId="29823E35" w:rsidR="00877DC8" w:rsidRDefault="00BF2D4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9" w:history="1">
        <w:r w:rsidR="00877DC8" w:rsidRPr="00367C09">
          <w:rPr>
            <w:rStyle w:val="Hyperlink"/>
            <w:rFonts w:cs="Tahoma"/>
            <w:noProof/>
          </w:rPr>
          <w:t>3.4.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Phạm vi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9CE3B06" w14:textId="3D43012E" w:rsidR="00877DC8" w:rsidRDefault="00BF2D4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0" w:history="1">
        <w:r w:rsidR="00877DC8" w:rsidRPr="00367C09">
          <w:rPr>
            <w:rStyle w:val="Hyperlink"/>
            <w:noProof/>
          </w:rPr>
          <w:t>4.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Giao tiếp/Trao đổi thông tin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7BB3FCE" w14:textId="4C790E2A" w:rsidR="00877DC8" w:rsidRDefault="00BF2D4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1" w:history="1">
        <w:r w:rsidR="00877DC8" w:rsidRPr="00367C09">
          <w:rPr>
            <w:rStyle w:val="Hyperlink"/>
            <w:noProof/>
          </w:rPr>
          <w:t>5.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chung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358B8785" w14:textId="2FCE37E7" w:rsidR="00877DC8" w:rsidRDefault="00BF2D4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2" w:history="1">
        <w:r w:rsidR="00877DC8" w:rsidRPr="00367C09">
          <w:rPr>
            <w:rStyle w:val="Hyperlink"/>
            <w:rFonts w:cs="Tahoma"/>
            <w:noProof/>
          </w:rPr>
          <w:t>5.1.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tính năng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44DAD04F" w14:textId="6C8A81FF" w:rsidR="00877DC8" w:rsidRDefault="00BF2D4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3" w:history="1">
        <w:r w:rsidR="00877DC8" w:rsidRPr="00367C09">
          <w:rPr>
            <w:rStyle w:val="Hyperlink"/>
            <w:rFonts w:cs="Tahoma"/>
            <w:noProof/>
          </w:rPr>
          <w:t>5.2.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Work Breakdown Structure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9763C1F" w14:textId="45FEAD9C" w:rsidR="00877DC8" w:rsidRDefault="00BF2D4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4" w:history="1">
        <w:r w:rsidR="00877DC8" w:rsidRPr="00367C09">
          <w:rPr>
            <w:rStyle w:val="Hyperlink"/>
            <w:rFonts w:cs="Tahoma"/>
            <w:noProof/>
          </w:rPr>
          <w:t>5.3.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thời gian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67ED276F" w14:textId="30769860" w:rsidR="00877DC8" w:rsidRDefault="00BF2D4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5" w:history="1">
        <w:r w:rsidR="00877DC8" w:rsidRPr="00367C09">
          <w:rPr>
            <w:rStyle w:val="Hyperlink"/>
            <w:rFonts w:cs="Tahoma"/>
            <w:noProof/>
          </w:rPr>
          <w:t>5.4.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rủi ro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00EB3AE" w14:textId="7F166157" w:rsidR="00877DC8" w:rsidRDefault="00BF2D4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6" w:history="1">
        <w:r w:rsidR="00877DC8" w:rsidRPr="00367C09">
          <w:rPr>
            <w:rStyle w:val="Hyperlink"/>
            <w:noProof/>
          </w:rPr>
          <w:t>6.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giá thành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F0FD256" w14:textId="2F8D3625" w:rsidR="00877DC8" w:rsidRDefault="00BF2D4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7" w:history="1">
        <w:r w:rsidR="00877DC8" w:rsidRPr="00367C09">
          <w:rPr>
            <w:rStyle w:val="Hyperlink"/>
            <w:noProof/>
          </w:rPr>
          <w:t>7.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chất lượng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3D04E297" w14:textId="31DF4A21" w:rsidR="00877DC8" w:rsidRDefault="00BF2D4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8" w:history="1">
        <w:r w:rsidR="00877DC8" w:rsidRPr="00367C09">
          <w:rPr>
            <w:rStyle w:val="Hyperlink"/>
            <w:noProof/>
          </w:rPr>
          <w:t>8.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Phân tích thiết kế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7F75A147" w14:textId="385DC09D" w:rsidR="00877DC8" w:rsidRDefault="00BF2D4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9" w:history="1">
        <w:r w:rsidR="00877DC8" w:rsidRPr="00367C09">
          <w:rPr>
            <w:rStyle w:val="Hyperlink"/>
            <w:rFonts w:cs="Tahoma"/>
            <w:noProof/>
            <w:lang w:eastAsia="en-US"/>
          </w:rPr>
          <w:t>8.1.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Mô hình tích hợp phần cứng/phần mềm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5EB92C9C" w14:textId="381171B3" w:rsidR="00877DC8" w:rsidRDefault="00BF2D4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0" w:history="1">
        <w:r w:rsidR="00877DC8" w:rsidRPr="00367C09">
          <w:rPr>
            <w:rStyle w:val="Hyperlink"/>
            <w:rFonts w:cs="Tahoma"/>
            <w:noProof/>
            <w:lang w:eastAsia="en-US"/>
          </w:rPr>
          <w:t>8.2.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Giao diện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00F1346B" w14:textId="69009C02" w:rsidR="00877DC8" w:rsidRDefault="00BF2D4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1" w:history="1">
        <w:r w:rsidR="00877DC8" w:rsidRPr="00367C09">
          <w:rPr>
            <w:rStyle w:val="Hyperlink"/>
            <w:rFonts w:cs="Tahoma"/>
            <w:noProof/>
            <w:lang w:eastAsia="en-US"/>
          </w:rPr>
          <w:t>8.3.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Cơ sở dữ liệu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407494E2" w14:textId="5A57DC56" w:rsidR="00877DC8" w:rsidRDefault="00BF2D4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2" w:history="1">
        <w:r w:rsidR="00877DC8" w:rsidRPr="00367C09">
          <w:rPr>
            <w:rStyle w:val="Hyperlink"/>
            <w:rFonts w:cs="Tahoma"/>
            <w:noProof/>
            <w:lang w:eastAsia="en-US"/>
          </w:rPr>
          <w:t>8.4.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Mạng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53807BCB" w14:textId="6041ED24" w:rsidR="00877DC8" w:rsidRDefault="00BF2D4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3" w:history="1">
        <w:r w:rsidR="00877DC8" w:rsidRPr="00367C09">
          <w:rPr>
            <w:rStyle w:val="Hyperlink"/>
            <w:noProof/>
          </w:rPr>
          <w:t>9.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Giám sát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0319E9F3" w14:textId="33E8732E" w:rsidR="00877DC8" w:rsidRDefault="00BF2D4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4" w:history="1">
        <w:r w:rsidR="00877DC8" w:rsidRPr="00367C09">
          <w:rPr>
            <w:rStyle w:val="Hyperlink"/>
            <w:rFonts w:cs="Tahoma"/>
            <w:noProof/>
          </w:rPr>
          <w:t>9.1.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Trả lời câu hỏi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1430C288" w14:textId="3DF3F49C" w:rsidR="00877DC8" w:rsidRDefault="00BF2D4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5" w:history="1">
        <w:r w:rsidR="00877DC8" w:rsidRPr="00367C09">
          <w:rPr>
            <w:rStyle w:val="Hyperlink"/>
            <w:noProof/>
          </w:rPr>
          <w:t>10.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Đóng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2DA3982D" w14:textId="6FF51995" w:rsidR="00877DC8" w:rsidRDefault="00BF2D4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6" w:history="1">
        <w:r w:rsidR="00877DC8" w:rsidRPr="00367C09">
          <w:rPr>
            <w:rStyle w:val="Hyperlink"/>
            <w:rFonts w:cs="Tahoma"/>
            <w:noProof/>
          </w:rPr>
          <w:t>10.1.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Quản lý mã nguồn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7811CCBD" w14:textId="20189C83" w:rsidR="00877DC8" w:rsidRDefault="00BF2D4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7" w:history="1">
        <w:r w:rsidR="00877DC8" w:rsidRPr="00367C09">
          <w:rPr>
            <w:rStyle w:val="Hyperlink"/>
            <w:rFonts w:cs="Tahoma"/>
            <w:noProof/>
          </w:rPr>
          <w:t>10.2.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Quản lý công việc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10</w:t>
        </w:r>
        <w:r w:rsidR="00877DC8">
          <w:rPr>
            <w:noProof/>
            <w:webHidden/>
          </w:rPr>
          <w:fldChar w:fldCharType="end"/>
        </w:r>
      </w:hyperlink>
    </w:p>
    <w:p w14:paraId="5DE8590F" w14:textId="06E23BFF" w:rsidR="00877DC8" w:rsidRDefault="00BF2D4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8" w:history="1">
        <w:r w:rsidR="00877DC8" w:rsidRPr="00367C09">
          <w:rPr>
            <w:rStyle w:val="Hyperlink"/>
            <w:noProof/>
            <w:lang w:eastAsia="en-US"/>
          </w:rPr>
          <w:t>11.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Danh mục tài liệu liên quan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10</w:t>
        </w:r>
        <w:r w:rsidR="00877DC8">
          <w:rPr>
            <w:noProof/>
            <w:webHidden/>
          </w:rPr>
          <w:fldChar w:fldCharType="end"/>
        </w:r>
      </w:hyperlink>
    </w:p>
    <w:p w14:paraId="4BA721B3" w14:textId="35AD6B97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8"/>
          <w:footerReference w:type="default" r:id="rId9"/>
          <w:footerReference w:type="first" r:id="rId10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0" w:name="_Toc25660378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1D0DE2F3" w14:textId="0770349E" w:rsidR="00587AEE" w:rsidRDefault="009E2E20" w:rsidP="009E2E20">
      <w:pPr>
        <w:pStyle w:val="Heading2"/>
      </w:pPr>
      <w:bookmarkStart w:id="1" w:name="_Toc25660379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="00BA730B">
        <w:t>dự</w:t>
      </w:r>
      <w:proofErr w:type="spellEnd"/>
      <w:r w:rsidR="00BA730B">
        <w:t xml:space="preserve"> </w:t>
      </w:r>
      <w:proofErr w:type="spellStart"/>
      <w:r w:rsidR="00BA730B">
        <w:t>án</w:t>
      </w:r>
      <w:bookmarkEnd w:id="1"/>
      <w:proofErr w:type="spellEnd"/>
    </w:p>
    <w:p w14:paraId="24BFE346" w14:textId="77777777" w:rsidR="005572AA" w:rsidRPr="00587AEE" w:rsidRDefault="005572AA" w:rsidP="00BF2D41">
      <w:pPr>
        <w:pStyle w:val="ListParagraph"/>
        <w:numPr>
          <w:ilvl w:val="0"/>
          <w:numId w:val="5"/>
        </w:numPr>
      </w:pPr>
      <w:bookmarkStart w:id="2" w:name="_Toc25660380"/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chatbot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dich COVID</w:t>
      </w:r>
    </w:p>
    <w:p w14:paraId="292D8DFA" w14:textId="13904858" w:rsidR="00BA730B" w:rsidRDefault="00BA730B" w:rsidP="00BA730B">
      <w:pPr>
        <w:pStyle w:val="Heading2"/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7E6BB31E" w14:textId="139456BE" w:rsidR="00C2490A" w:rsidRDefault="00DA5CCC" w:rsidP="005572AA">
      <w:pPr>
        <w:jc w:val="left"/>
      </w:pPr>
      <w:r>
        <w:rPr>
          <w:b/>
          <w:bCs/>
        </w:rPr>
        <w:t xml:space="preserve">Link </w:t>
      </w:r>
      <w:proofErr w:type="spellStart"/>
      <w:r w:rsidR="00C2490A" w:rsidRPr="0008695B">
        <w:rPr>
          <w:b/>
          <w:bCs/>
        </w:rPr>
        <w:t>Quản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lý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và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phân</w:t>
      </w:r>
      <w:proofErr w:type="spellEnd"/>
      <w:r w:rsidR="00C2490A" w:rsidRPr="0008695B">
        <w:rPr>
          <w:b/>
          <w:bCs/>
        </w:rPr>
        <w:t xml:space="preserve"> chia </w:t>
      </w:r>
      <w:proofErr w:type="spellStart"/>
      <w:r w:rsidR="00C2490A" w:rsidRPr="0008695B">
        <w:rPr>
          <w:b/>
          <w:bCs/>
        </w:rPr>
        <w:t>công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việc</w:t>
      </w:r>
      <w:proofErr w:type="spellEnd"/>
      <w:r w:rsidR="00C2490A" w:rsidRPr="0008695B">
        <w:rPr>
          <w:b/>
          <w:bCs/>
        </w:rPr>
        <w:t>:</w:t>
      </w:r>
      <w:r w:rsidR="006519D7">
        <w:t xml:space="preserve"> MS Planner </w:t>
      </w:r>
      <w:r w:rsidR="006519D7" w:rsidRPr="0008695B">
        <w:rPr>
          <w:color w:val="FF0000"/>
        </w:rPr>
        <w:t>(</w:t>
      </w:r>
      <w:proofErr w:type="spellStart"/>
      <w:r w:rsidR="006519D7" w:rsidRPr="0008695B">
        <w:rPr>
          <w:color w:val="FF0000"/>
        </w:rPr>
        <w:t>bắt</w:t>
      </w:r>
      <w:proofErr w:type="spellEnd"/>
      <w:r w:rsidR="006519D7" w:rsidRPr="0008695B">
        <w:rPr>
          <w:color w:val="FF0000"/>
        </w:rPr>
        <w:t xml:space="preserve"> </w:t>
      </w:r>
      <w:proofErr w:type="spellStart"/>
      <w:r w:rsidR="006519D7" w:rsidRPr="0008695B">
        <w:rPr>
          <w:color w:val="FF0000"/>
        </w:rPr>
        <w:t>buộc</w:t>
      </w:r>
      <w:proofErr w:type="spellEnd"/>
      <w:r w:rsidR="006519D7" w:rsidRPr="0008695B">
        <w:rPr>
          <w:color w:val="FF0000"/>
        </w:rPr>
        <w:t xml:space="preserve">): </w:t>
      </w:r>
      <w:hyperlink r:id="rId11" w:anchor="/plantaskboard?groupId=1ad7fd59-1de0-41c0-8bb6-71b3162a8ddf&amp;planId=4dgJSPD76ECdj5bNGiLuyskACLxe" w:history="1">
        <w:r w:rsidR="005572AA">
          <w:rPr>
            <w:rStyle w:val="Hyperlink"/>
          </w:rPr>
          <w:t>https://tasks.office.com/husteduvn.onmicrosoft.com/vi-VN/Home/Planner/#/plantaskboard?groupId=1ad7fd59-1de0-41c0-8bb6-71b3162a8ddf&amp;planId=4dgJSPD76ECdj5bNGiLuyskACLxe</w:t>
        </w:r>
      </w:hyperlink>
    </w:p>
    <w:p w14:paraId="126A1A8F" w14:textId="2AF1F593" w:rsidR="00D83F95" w:rsidRDefault="00DA5CCC" w:rsidP="00587AEE">
      <w:r>
        <w:rPr>
          <w:b/>
          <w:bCs/>
        </w:rPr>
        <w:t xml:space="preserve">Link </w:t>
      </w:r>
      <w:proofErr w:type="spellStart"/>
      <w:r w:rsidR="00D210E2" w:rsidRPr="0008695B">
        <w:rPr>
          <w:b/>
          <w:bCs/>
        </w:rPr>
        <w:t>Quản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lý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mã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nguồn</w:t>
      </w:r>
      <w:proofErr w:type="spellEnd"/>
      <w:r w:rsidR="00B45C27" w:rsidRPr="0008695B">
        <w:rPr>
          <w:b/>
          <w:bCs/>
        </w:rPr>
        <w:t>:</w:t>
      </w:r>
      <w:r w:rsidR="00B45C27">
        <w:t xml:space="preserve"> </w:t>
      </w:r>
      <w:r w:rsidR="00D83F95">
        <w:t>Git</w:t>
      </w:r>
      <w:r w:rsidR="00F90676">
        <w:t>H</w:t>
      </w:r>
      <w:r w:rsidR="00D83F95">
        <w:t>ub</w:t>
      </w:r>
      <w:r w:rsidR="00BA730B">
        <w:t xml:space="preserve">/GitLab </w:t>
      </w:r>
      <w:r w:rsidR="00BA730B" w:rsidRPr="0008695B">
        <w:rPr>
          <w:color w:val="FF0000"/>
        </w:rPr>
        <w:t>(</w:t>
      </w:r>
      <w:proofErr w:type="spellStart"/>
      <w:r w:rsidR="00BA730B" w:rsidRPr="0008695B">
        <w:rPr>
          <w:color w:val="FF0000"/>
        </w:rPr>
        <w:t>bắt</w:t>
      </w:r>
      <w:proofErr w:type="spellEnd"/>
      <w:r w:rsidR="00BA730B" w:rsidRPr="0008695B">
        <w:rPr>
          <w:color w:val="FF0000"/>
        </w:rPr>
        <w:t xml:space="preserve"> </w:t>
      </w:r>
      <w:proofErr w:type="spellStart"/>
      <w:r w:rsidR="00BA730B" w:rsidRPr="0008695B">
        <w:rPr>
          <w:color w:val="FF0000"/>
        </w:rPr>
        <w:t>buộc</w:t>
      </w:r>
      <w:proofErr w:type="spellEnd"/>
      <w:r w:rsidR="00BA730B" w:rsidRPr="0008695B">
        <w:rPr>
          <w:color w:val="FF0000"/>
        </w:rPr>
        <w:t>)</w:t>
      </w:r>
      <w:r w:rsidR="00D83F95" w:rsidRPr="0008695B">
        <w:rPr>
          <w:color w:val="FF0000"/>
        </w:rPr>
        <w:t>:</w:t>
      </w:r>
      <w:r w:rsidR="00D210E2" w:rsidRPr="0008695B">
        <w:rPr>
          <w:color w:val="FF0000"/>
        </w:rPr>
        <w:t xml:space="preserve"> </w:t>
      </w:r>
      <w:hyperlink r:id="rId12" w:history="1">
        <w:r w:rsidR="005572AA">
          <w:rPr>
            <w:rStyle w:val="Hyperlink"/>
          </w:rPr>
          <w:t>https://github.com/luuson97/Nhom-3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3" w:name="_Toc25660381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416F62C7" w14:textId="068E44CF" w:rsidR="00587AEE" w:rsidRDefault="00587AEE" w:rsidP="00587AEE">
      <w:pPr>
        <w:pStyle w:val="Heading2"/>
      </w:pPr>
      <w:bookmarkStart w:id="4" w:name="_Toc2566038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5A0CE59B" w14:textId="77777777" w:rsidR="005572AA" w:rsidRDefault="005572AA" w:rsidP="00BF2D41">
      <w:pPr>
        <w:pStyle w:val="ListParagraph"/>
        <w:numPr>
          <w:ilvl w:val="0"/>
          <w:numId w:val="5"/>
        </w:numPr>
      </w:pPr>
      <w:bookmarkStart w:id="5" w:name="_Toc25660383"/>
      <w:proofErr w:type="spellStart"/>
      <w:r>
        <w:t>Công</w:t>
      </w:r>
      <w:proofErr w:type="spellEnd"/>
      <w:r>
        <w:t xml:space="preserve"> ty TNHH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– Quang – Sơn – </w:t>
      </w:r>
      <w:proofErr w:type="spellStart"/>
      <w:r>
        <w:t>Tùng</w:t>
      </w:r>
      <w:proofErr w:type="spellEnd"/>
    </w:p>
    <w:p w14:paraId="3BD14632" w14:textId="77777777" w:rsidR="005572AA" w:rsidRDefault="00BF2D41" w:rsidP="00BF2D41">
      <w:pPr>
        <w:pStyle w:val="ListParagraph"/>
        <w:numPr>
          <w:ilvl w:val="0"/>
          <w:numId w:val="5"/>
        </w:numPr>
      </w:pPr>
      <w:hyperlink r:id="rId13" w:history="1">
        <w:r w:rsidR="005572AA" w:rsidRPr="005A5D72">
          <w:rPr>
            <w:rStyle w:val="Hyperlink"/>
          </w:rPr>
          <w:t>Luotquangsontung.hust@gmail.com</w:t>
        </w:r>
      </w:hyperlink>
    </w:p>
    <w:p w14:paraId="667ED2AA" w14:textId="77777777" w:rsidR="005572AA" w:rsidRDefault="005572AA" w:rsidP="00BF2D41">
      <w:pPr>
        <w:pStyle w:val="ListParagraph"/>
        <w:numPr>
          <w:ilvl w:val="0"/>
          <w:numId w:val="5"/>
        </w:numPr>
      </w:pPr>
      <w:r>
        <w:t>Hotline: 038399999</w:t>
      </w:r>
    </w:p>
    <w:p w14:paraId="2A64B02E" w14:textId="77777777" w:rsidR="005572AA" w:rsidRPr="00F0286C" w:rsidRDefault="005572AA" w:rsidP="00BF2D41">
      <w:pPr>
        <w:pStyle w:val="ListParagraph"/>
        <w:numPr>
          <w:ilvl w:val="0"/>
          <w:numId w:val="5"/>
        </w:numPr>
      </w:pPr>
      <w:proofErr w:type="spellStart"/>
      <w:r>
        <w:t>Fanpage</w:t>
      </w:r>
      <w:proofErr w:type="spellEnd"/>
      <w:r>
        <w:t>:</w:t>
      </w:r>
      <w:r w:rsidRPr="00F0286C">
        <w:t xml:space="preserve"> </w:t>
      </w:r>
      <w:hyperlink r:id="rId14" w:history="1">
        <w:r>
          <w:rPr>
            <w:rStyle w:val="Hyperlink"/>
          </w:rPr>
          <w:t>https://www.facebook.com/</w:t>
        </w:r>
      </w:hyperlink>
      <w:r>
        <w:t>luotquangsontung</w:t>
      </w:r>
    </w:p>
    <w:p w14:paraId="0EE106C2" w14:textId="2BEB27FD" w:rsidR="00587AEE" w:rsidRDefault="00587AEE" w:rsidP="00587AEE">
      <w:pPr>
        <w:pStyle w:val="Heading2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084C89F4" w14:textId="77777777" w:rsidR="005572AA" w:rsidRDefault="005572AA" w:rsidP="00BF2D41">
      <w:pPr>
        <w:pStyle w:val="ListParagraph"/>
        <w:numPr>
          <w:ilvl w:val="0"/>
          <w:numId w:val="5"/>
        </w:numPr>
      </w:pPr>
      <w:bookmarkStart w:id="6" w:name="_Toc25660384"/>
      <w:proofErr w:type="spellStart"/>
      <w:r>
        <w:t>Công</w:t>
      </w:r>
      <w:proofErr w:type="spellEnd"/>
      <w:r>
        <w:t xml:space="preserve"> ty TNHH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– Quang – Sơn – </w:t>
      </w:r>
      <w:proofErr w:type="spellStart"/>
      <w:r>
        <w:t>Tùng</w:t>
      </w:r>
      <w:proofErr w:type="spellEnd"/>
    </w:p>
    <w:p w14:paraId="7B550AFC" w14:textId="77777777" w:rsidR="005572AA" w:rsidRDefault="00BF2D41" w:rsidP="00BF2D41">
      <w:pPr>
        <w:pStyle w:val="ListParagraph"/>
        <w:numPr>
          <w:ilvl w:val="0"/>
          <w:numId w:val="5"/>
        </w:numPr>
      </w:pPr>
      <w:hyperlink r:id="rId15" w:history="1">
        <w:r w:rsidR="005572AA" w:rsidRPr="005A5D72">
          <w:rPr>
            <w:rStyle w:val="Hyperlink"/>
          </w:rPr>
          <w:t>Luotquangsontung.hust@gmail.com</w:t>
        </w:r>
      </w:hyperlink>
    </w:p>
    <w:p w14:paraId="08937257" w14:textId="77777777" w:rsidR="005572AA" w:rsidRDefault="005572AA" w:rsidP="00BF2D41">
      <w:pPr>
        <w:pStyle w:val="ListParagraph"/>
        <w:numPr>
          <w:ilvl w:val="0"/>
          <w:numId w:val="5"/>
        </w:numPr>
      </w:pPr>
      <w:r>
        <w:t>Hotline: 038399999</w:t>
      </w:r>
    </w:p>
    <w:p w14:paraId="1B9632C6" w14:textId="77777777" w:rsidR="005572AA" w:rsidRPr="00F0286C" w:rsidRDefault="005572AA" w:rsidP="00BF2D41">
      <w:pPr>
        <w:pStyle w:val="ListParagraph"/>
        <w:numPr>
          <w:ilvl w:val="0"/>
          <w:numId w:val="5"/>
        </w:numPr>
      </w:pPr>
      <w:proofErr w:type="spellStart"/>
      <w:r>
        <w:t>Fanpage</w:t>
      </w:r>
      <w:proofErr w:type="spellEnd"/>
      <w:r>
        <w:t>:</w:t>
      </w:r>
      <w:r w:rsidRPr="00F0286C">
        <w:t xml:space="preserve"> </w:t>
      </w:r>
      <w:hyperlink r:id="rId16" w:history="1">
        <w:r>
          <w:rPr>
            <w:rStyle w:val="Hyperlink"/>
          </w:rPr>
          <w:t>https://www.facebook.com/</w:t>
        </w:r>
      </w:hyperlink>
      <w:r>
        <w:t>luotquangsontung</w:t>
      </w:r>
    </w:p>
    <w:p w14:paraId="1E7F1130" w14:textId="3C0E60F1" w:rsidR="00587AEE" w:rsidRDefault="00587AEE" w:rsidP="00587AEE">
      <w:pPr>
        <w:pStyle w:val="Heading2"/>
      </w:pPr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0EA9C1BD" w14:textId="103F0162" w:rsidR="00A17A47" w:rsidRPr="001C04DA" w:rsidRDefault="00A17A47" w:rsidP="00A17A47">
      <w:pPr>
        <w:rPr>
          <w:i/>
          <w:iCs/>
        </w:rPr>
      </w:pPr>
      <w:proofErr w:type="spellStart"/>
      <w:r w:rsidRPr="001C04DA">
        <w:rPr>
          <w:i/>
          <w:iCs/>
        </w:rPr>
        <w:t>Giám</w:t>
      </w:r>
      <w:proofErr w:type="spellEnd"/>
      <w:r w:rsidRPr="001C04DA">
        <w:rPr>
          <w:i/>
          <w:iCs/>
        </w:rPr>
        <w:t xml:space="preserve"> </w:t>
      </w:r>
      <w:proofErr w:type="spellStart"/>
      <w:r w:rsidRPr="001C04DA">
        <w:rPr>
          <w:i/>
          <w:iCs/>
        </w:rPr>
        <w:t>đốc</w:t>
      </w:r>
      <w:proofErr w:type="spellEnd"/>
      <w:r w:rsidRPr="001C04DA">
        <w:rPr>
          <w:i/>
          <w:iCs/>
        </w:rPr>
        <w:t xml:space="preserve">: </w:t>
      </w:r>
      <w:proofErr w:type="spellStart"/>
      <w:r w:rsidRPr="001C04DA">
        <w:rPr>
          <w:i/>
          <w:iCs/>
        </w:rPr>
        <w:t>Hưng</w:t>
      </w:r>
      <w:proofErr w:type="spellEnd"/>
      <w:r w:rsidRPr="001C04DA">
        <w:rPr>
          <w:i/>
          <w:iCs/>
        </w:rPr>
        <w:t xml:space="preserve">, </w:t>
      </w:r>
      <w:proofErr w:type="spellStart"/>
      <w:r w:rsidRPr="001C04DA">
        <w:rPr>
          <w:i/>
          <w:iCs/>
        </w:rPr>
        <w:t>tài</w:t>
      </w:r>
      <w:proofErr w:type="spellEnd"/>
      <w:r w:rsidRPr="001C04DA">
        <w:rPr>
          <w:i/>
          <w:iCs/>
        </w:rPr>
        <w:t xml:space="preserve"> </w:t>
      </w:r>
      <w:proofErr w:type="spellStart"/>
      <w:r w:rsidRPr="001C04DA">
        <w:rPr>
          <w:i/>
          <w:iCs/>
        </w:rPr>
        <w:t>chính</w:t>
      </w:r>
      <w:proofErr w:type="spellEnd"/>
      <w:r w:rsidRPr="001C04DA">
        <w:rPr>
          <w:i/>
          <w:iCs/>
        </w:rPr>
        <w:t xml:space="preserve">, </w:t>
      </w:r>
      <w:proofErr w:type="spellStart"/>
      <w:r w:rsidRPr="001C04DA">
        <w:rPr>
          <w:i/>
          <w:iCs/>
        </w:rPr>
        <w:t>nhân</w:t>
      </w:r>
      <w:proofErr w:type="spellEnd"/>
      <w:r w:rsidRPr="001C04DA">
        <w:rPr>
          <w:i/>
          <w:iCs/>
        </w:rPr>
        <w:t xml:space="preserve"> </w:t>
      </w:r>
      <w:proofErr w:type="spellStart"/>
      <w:r w:rsidRPr="001C04DA">
        <w:rPr>
          <w:i/>
          <w:iCs/>
        </w:rPr>
        <w:t>sự</w:t>
      </w:r>
      <w:proofErr w:type="spellEnd"/>
      <w:r w:rsidRPr="001C04DA">
        <w:rPr>
          <w:i/>
          <w:iCs/>
        </w:rPr>
        <w:t xml:space="preserve">, </w:t>
      </w:r>
      <w:proofErr w:type="spellStart"/>
      <w:r w:rsidR="00960F1C" w:rsidRPr="001C04DA">
        <w:rPr>
          <w:i/>
          <w:iCs/>
        </w:rPr>
        <w:t>yêu</w:t>
      </w:r>
      <w:proofErr w:type="spellEnd"/>
      <w:r w:rsidR="00960F1C" w:rsidRPr="001C04DA">
        <w:rPr>
          <w:i/>
          <w:iCs/>
        </w:rPr>
        <w:t xml:space="preserve"> </w:t>
      </w:r>
      <w:proofErr w:type="spellStart"/>
      <w:r w:rsidR="00960F1C" w:rsidRPr="001C04DA">
        <w:rPr>
          <w:i/>
          <w:iCs/>
        </w:rPr>
        <w:t>càu</w:t>
      </w:r>
      <w:proofErr w:type="spellEnd"/>
      <w:r w:rsidR="00960F1C" w:rsidRPr="001C04DA">
        <w:rPr>
          <w:i/>
          <w:iCs/>
        </w:rPr>
        <w:t xml:space="preserve"> </w:t>
      </w:r>
      <w:proofErr w:type="spellStart"/>
      <w:r w:rsidR="00960F1C" w:rsidRPr="001C04DA">
        <w:rPr>
          <w:i/>
          <w:iCs/>
        </w:rPr>
        <w:t>cơ</w:t>
      </w:r>
      <w:proofErr w:type="spellEnd"/>
      <w:r w:rsidR="00960F1C" w:rsidRPr="001C04DA">
        <w:rPr>
          <w:i/>
          <w:iCs/>
        </w:rPr>
        <w:t xml:space="preserve"> </w:t>
      </w:r>
      <w:proofErr w:type="spellStart"/>
      <w:r w:rsidR="00960F1C" w:rsidRPr="001C04DA">
        <w:rPr>
          <w:i/>
          <w:iCs/>
        </w:rPr>
        <w:t>bản</w:t>
      </w:r>
      <w:proofErr w:type="spellEnd"/>
      <w:r w:rsidR="00960F1C" w:rsidRPr="001C04DA">
        <w:rPr>
          <w:i/>
          <w:iCs/>
        </w:rPr>
        <w:t xml:space="preserve">: </w:t>
      </w:r>
      <w:proofErr w:type="spellStart"/>
      <w:r w:rsidR="00960F1C" w:rsidRPr="001C04DA">
        <w:rPr>
          <w:i/>
          <w:iCs/>
        </w:rPr>
        <w:t>đẹp</w:t>
      </w:r>
      <w:proofErr w:type="spellEnd"/>
      <w:r w:rsidR="00960F1C" w:rsidRPr="001C04DA">
        <w:rPr>
          <w:i/>
          <w:iCs/>
        </w:rPr>
        <w:t xml:space="preserve">, </w:t>
      </w:r>
      <w:proofErr w:type="spellStart"/>
      <w:r w:rsidR="00960F1C" w:rsidRPr="001C04DA">
        <w:rPr>
          <w:i/>
          <w:iCs/>
        </w:rPr>
        <w:t>tròn</w:t>
      </w:r>
      <w:proofErr w:type="spellEnd"/>
      <w:r w:rsidR="00960F1C" w:rsidRPr="001C04DA">
        <w:rPr>
          <w:i/>
          <w:iCs/>
        </w:rPr>
        <w:t xml:space="preserve">, </w:t>
      </w:r>
      <w:proofErr w:type="spellStart"/>
      <w:r w:rsidR="00960F1C" w:rsidRPr="001C04DA">
        <w:rPr>
          <w:i/>
          <w:iCs/>
        </w:rPr>
        <w:t>vàng</w:t>
      </w:r>
      <w:proofErr w:type="spellEnd"/>
    </w:p>
    <w:p w14:paraId="5C24C552" w14:textId="0D23A6A3" w:rsidR="00960F1C" w:rsidRPr="001C04DA" w:rsidRDefault="00960F1C" w:rsidP="00A17A47">
      <w:pPr>
        <w:rPr>
          <w:i/>
          <w:iCs/>
        </w:rPr>
      </w:pPr>
      <w:proofErr w:type="spellStart"/>
      <w:r w:rsidRPr="001C04DA">
        <w:rPr>
          <w:i/>
          <w:iCs/>
        </w:rPr>
        <w:t>Trung</w:t>
      </w:r>
      <w:proofErr w:type="spellEnd"/>
      <w:r w:rsidRPr="001C04DA">
        <w:rPr>
          <w:i/>
          <w:iCs/>
        </w:rPr>
        <w:t xml:space="preserve">: IT, chi </w:t>
      </w:r>
      <w:proofErr w:type="spellStart"/>
      <w:r w:rsidRPr="001C04DA">
        <w:rPr>
          <w:i/>
          <w:iCs/>
        </w:rPr>
        <w:t>tiết</w:t>
      </w:r>
      <w:proofErr w:type="spellEnd"/>
      <w:r w:rsidRPr="001C04DA">
        <w:rPr>
          <w:i/>
          <w:iCs/>
        </w:rPr>
        <w:t xml:space="preserve">, </w:t>
      </w:r>
      <w:proofErr w:type="spellStart"/>
      <w:r w:rsidRPr="001C04DA">
        <w:rPr>
          <w:i/>
          <w:iCs/>
        </w:rPr>
        <w:t>báo</w:t>
      </w:r>
      <w:proofErr w:type="spellEnd"/>
      <w:r w:rsidRPr="001C04DA">
        <w:rPr>
          <w:i/>
          <w:iCs/>
        </w:rPr>
        <w:t xml:space="preserve"> </w:t>
      </w:r>
      <w:proofErr w:type="spellStart"/>
      <w:r w:rsidRPr="001C04DA">
        <w:rPr>
          <w:i/>
          <w:iCs/>
        </w:rPr>
        <w:t>tiến</w:t>
      </w:r>
      <w:proofErr w:type="spellEnd"/>
      <w:r w:rsidRPr="001C04DA">
        <w:rPr>
          <w:i/>
          <w:iCs/>
        </w:rPr>
        <w:t xml:space="preserve"> </w:t>
      </w:r>
      <w:proofErr w:type="spellStart"/>
      <w:r w:rsidRPr="001C04DA">
        <w:rPr>
          <w:i/>
          <w:iCs/>
        </w:rPr>
        <w:t>đ</w:t>
      </w:r>
      <w:r w:rsidR="001C04DA">
        <w:rPr>
          <w:i/>
          <w:iCs/>
        </w:rPr>
        <w:t>ộ</w:t>
      </w:r>
      <w:proofErr w:type="spellEnd"/>
    </w:p>
    <w:p w14:paraId="72AD7366" w14:textId="1F01F460" w:rsidR="00165B2F" w:rsidRDefault="00165B2F" w:rsidP="00A17A47">
      <w:pPr>
        <w:rPr>
          <w:i/>
          <w:iCs/>
        </w:rPr>
      </w:pPr>
      <w:proofErr w:type="spellStart"/>
      <w:r w:rsidRPr="001C04DA">
        <w:rPr>
          <w:i/>
          <w:iCs/>
        </w:rPr>
        <w:t>Phiên</w:t>
      </w:r>
      <w:proofErr w:type="spellEnd"/>
      <w:r w:rsidRPr="001C04DA">
        <w:rPr>
          <w:i/>
          <w:iCs/>
        </w:rPr>
        <w:t xml:space="preserve"> </w:t>
      </w:r>
      <w:proofErr w:type="spellStart"/>
      <w:r w:rsidRPr="001C04DA">
        <w:rPr>
          <w:i/>
          <w:iCs/>
        </w:rPr>
        <w:t>dịch</w:t>
      </w:r>
      <w:proofErr w:type="spellEnd"/>
      <w:r w:rsidRPr="001C04DA">
        <w:rPr>
          <w:i/>
          <w:iCs/>
        </w:rPr>
        <w:t xml:space="preserve">: </w:t>
      </w:r>
      <w:proofErr w:type="spellStart"/>
      <w:r w:rsidRPr="001C04DA">
        <w:rPr>
          <w:i/>
          <w:iCs/>
        </w:rPr>
        <w:t>Bích</w:t>
      </w:r>
      <w:proofErr w:type="spellEnd"/>
    </w:p>
    <w:p w14:paraId="50A24C31" w14:textId="77777777" w:rsidR="005572AA" w:rsidRDefault="005572AA" w:rsidP="00BF2D41">
      <w:pPr>
        <w:pStyle w:val="ListParagraph"/>
        <w:numPr>
          <w:ilvl w:val="0"/>
          <w:numId w:val="6"/>
        </w:numPr>
      </w:pPr>
      <w:proofErr w:type="spellStart"/>
      <w:proofErr w:type="gramStart"/>
      <w:r>
        <w:t>Lượt</w:t>
      </w:r>
      <w:proofErr w:type="spellEnd"/>
      <w:r>
        <w:t xml:space="preserve"> :</w:t>
      </w:r>
      <w:proofErr w:type="gramEnd"/>
      <w:r>
        <w:t xml:space="preserve"> </w:t>
      </w:r>
    </w:p>
    <w:p w14:paraId="7D51D67A" w14:textId="77777777" w:rsidR="005572AA" w:rsidRDefault="005572AA" w:rsidP="00BF2D41">
      <w:pPr>
        <w:pStyle w:val="ListParagraph"/>
        <w:numPr>
          <w:ilvl w:val="0"/>
          <w:numId w:val="6"/>
        </w:numPr>
      </w:pPr>
      <w:proofErr w:type="gramStart"/>
      <w:r>
        <w:t>Quang :</w:t>
      </w:r>
      <w:proofErr w:type="gramEnd"/>
    </w:p>
    <w:p w14:paraId="479E0EFD" w14:textId="77777777" w:rsidR="005572AA" w:rsidRDefault="005572AA" w:rsidP="00BF2D41">
      <w:pPr>
        <w:pStyle w:val="ListParagraph"/>
        <w:numPr>
          <w:ilvl w:val="0"/>
          <w:numId w:val="6"/>
        </w:numPr>
      </w:pPr>
      <w:proofErr w:type="gramStart"/>
      <w:r>
        <w:t>Sơn :</w:t>
      </w:r>
      <w:proofErr w:type="gramEnd"/>
    </w:p>
    <w:p w14:paraId="15B1E5BE" w14:textId="77777777" w:rsidR="005572AA" w:rsidRPr="00F0286C" w:rsidRDefault="005572AA" w:rsidP="00BF2D41">
      <w:pPr>
        <w:pStyle w:val="ListParagraph"/>
        <w:numPr>
          <w:ilvl w:val="0"/>
          <w:numId w:val="6"/>
        </w:numPr>
      </w:pPr>
      <w:proofErr w:type="gramStart"/>
      <w:r>
        <w:t>Tung :</w:t>
      </w:r>
      <w:proofErr w:type="gramEnd"/>
      <w:r>
        <w:t xml:space="preserve"> </w:t>
      </w:r>
    </w:p>
    <w:p w14:paraId="2908C60B" w14:textId="77777777" w:rsidR="005572AA" w:rsidRPr="001C04DA" w:rsidRDefault="005572AA" w:rsidP="00A17A47">
      <w:pPr>
        <w:rPr>
          <w:i/>
          <w:iCs/>
        </w:rPr>
      </w:pPr>
    </w:p>
    <w:p w14:paraId="7BD07BE7" w14:textId="77777777" w:rsidR="00B0583E" w:rsidRDefault="00B0583E" w:rsidP="00A17A47"/>
    <w:p w14:paraId="17A0C0EA" w14:textId="77777777" w:rsidR="00A17A47" w:rsidRPr="00A17A47" w:rsidRDefault="00A17A47" w:rsidP="00A17A47"/>
    <w:p w14:paraId="0C81500B" w14:textId="77777777" w:rsidR="005325D6" w:rsidRPr="005325D6" w:rsidRDefault="005325D6" w:rsidP="005325D6"/>
    <w:p w14:paraId="19223475" w14:textId="1F7601BD" w:rsidR="00F16A81" w:rsidRDefault="00F16A81" w:rsidP="00F16A81">
      <w:pPr>
        <w:pStyle w:val="Heading1"/>
      </w:pPr>
      <w:bookmarkStart w:id="7" w:name="_Toc25660385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4EFA2D31" w14:textId="58D564B5" w:rsidR="00344D7B" w:rsidRDefault="00344D7B" w:rsidP="00A9178E">
      <w:pPr>
        <w:pStyle w:val="Heading2"/>
      </w:pPr>
      <w:bookmarkStart w:id="8" w:name="_Toc25660386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506E55D4" w14:textId="77777777" w:rsidR="005572AA" w:rsidRDefault="005572AA" w:rsidP="00BF2D41">
      <w:pPr>
        <w:pStyle w:val="ListParagraph"/>
        <w:numPr>
          <w:ilvl w:val="0"/>
          <w:numId w:val="7"/>
        </w:numPr>
      </w:pPr>
      <w:r>
        <w:t xml:space="preserve">Chatbot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COVID.</w:t>
      </w:r>
    </w:p>
    <w:p w14:paraId="33DF737E" w14:textId="77777777" w:rsidR="005572AA" w:rsidRDefault="005572AA" w:rsidP="00BF2D41">
      <w:pPr>
        <w:pStyle w:val="ListParagraph"/>
        <w:numPr>
          <w:ilvl w:val="0"/>
          <w:numId w:val="7"/>
        </w:numPr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>.</w:t>
      </w:r>
    </w:p>
    <w:p w14:paraId="1E5E7B92" w14:textId="77777777" w:rsidR="005572AA" w:rsidRPr="00F0286C" w:rsidRDefault="005572AA" w:rsidP="00BF2D41">
      <w:pPr>
        <w:pStyle w:val="ListParagraph"/>
        <w:numPr>
          <w:ilvl w:val="0"/>
          <w:numId w:val="7"/>
        </w:numPr>
      </w:pPr>
      <w:r>
        <w:t>…</w:t>
      </w:r>
    </w:p>
    <w:p w14:paraId="0D855DDB" w14:textId="77777777" w:rsidR="005572AA" w:rsidRPr="005572AA" w:rsidRDefault="005572AA" w:rsidP="005572AA"/>
    <w:p w14:paraId="0D2D6649" w14:textId="088714E3" w:rsidR="00947316" w:rsidRDefault="00947316" w:rsidP="00A9178E">
      <w:pPr>
        <w:pStyle w:val="Heading2"/>
      </w:pPr>
      <w:bookmarkStart w:id="9" w:name="_Toc2566038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5E6C88">
        <w:t>hoạt</w:t>
      </w:r>
      <w:proofErr w:type="spellEnd"/>
      <w:r w:rsidR="005E6C88">
        <w:t xml:space="preserve"> </w:t>
      </w:r>
      <w:proofErr w:type="spellStart"/>
      <w:r w:rsidR="005E6C88"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 w:rsidR="005E6C88">
        <w:t xml:space="preserve"> – </w:t>
      </w:r>
      <w:proofErr w:type="spellStart"/>
      <w:r w:rsidR="005E6C88">
        <w:t>nghiệp</w:t>
      </w:r>
      <w:proofErr w:type="spellEnd"/>
      <w:r w:rsidR="005E6C88">
        <w:t xml:space="preserve"> </w:t>
      </w:r>
      <w:proofErr w:type="spellStart"/>
      <w:r w:rsidR="005E6C88">
        <w:t>vụ</w:t>
      </w:r>
      <w:bookmarkEnd w:id="9"/>
      <w:proofErr w:type="spellEnd"/>
    </w:p>
    <w:p w14:paraId="41390395" w14:textId="48574193" w:rsidR="00C158EB" w:rsidRDefault="00626905" w:rsidP="00BF2D41">
      <w:pPr>
        <w:pStyle w:val="ListParagraph"/>
        <w:numPr>
          <w:ilvl w:val="0"/>
          <w:numId w:val="13"/>
        </w:numPr>
      </w:pPr>
      <w:r>
        <w:t xml:space="preserve">Trang web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14:paraId="567B85BC" w14:textId="1E08BF23" w:rsidR="00626905" w:rsidRDefault="00626905" w:rsidP="00BF2D41">
      <w:pPr>
        <w:pStyle w:val="ListParagraph"/>
        <w:numPr>
          <w:ilvl w:val="0"/>
          <w:numId w:val="13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76F2EEE7" w14:textId="027AC90F" w:rsidR="007D7D7B" w:rsidRDefault="00626905" w:rsidP="00BF2D41">
      <w:pPr>
        <w:pStyle w:val="ListParagraph"/>
        <w:numPr>
          <w:ilvl w:val="0"/>
          <w:numId w:val="13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,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>.</w:t>
      </w:r>
    </w:p>
    <w:p w14:paraId="3B8002A4" w14:textId="6B8F5C73" w:rsidR="00626905" w:rsidRPr="00C158EB" w:rsidRDefault="00626905" w:rsidP="00BF2D41">
      <w:pPr>
        <w:pStyle w:val="ListParagraph"/>
        <w:numPr>
          <w:ilvl w:val="0"/>
          <w:numId w:val="15"/>
        </w:numPr>
      </w:pPr>
      <w:proofErr w:type="spellStart"/>
      <w:r>
        <w:t>Mất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,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page,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k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proofErr w:type="gramStart"/>
      <w:r>
        <w:t>kịp</w:t>
      </w:r>
      <w:proofErr w:type="spellEnd"/>
      <w:r>
        <w:t>,…</w:t>
      </w:r>
      <w:proofErr w:type="gramEnd"/>
    </w:p>
    <w:p w14:paraId="7188314F" w14:textId="75DA8E93" w:rsidR="00947316" w:rsidRDefault="00947316" w:rsidP="00A9178E">
      <w:pPr>
        <w:pStyle w:val="Heading2"/>
      </w:pPr>
      <w:bookmarkStart w:id="10" w:name="_Toc25660388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5C9CA5B2" w14:textId="6F72096E" w:rsidR="00626905" w:rsidRDefault="00626905" w:rsidP="00BF2D41">
      <w:pPr>
        <w:pStyle w:val="ListParagraph"/>
        <w:numPr>
          <w:ilvl w:val="0"/>
          <w:numId w:val="15"/>
        </w:numPr>
      </w:pPr>
      <w:r>
        <w:t xml:space="preserve">User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vê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covid</w:t>
      </w:r>
      <w:proofErr w:type="spellEnd"/>
    </w:p>
    <w:p w14:paraId="04E0A6CB" w14:textId="541BA8F8" w:rsidR="00626905" w:rsidRDefault="00626905" w:rsidP="00BF2D41">
      <w:pPr>
        <w:pStyle w:val="ListParagraph"/>
        <w:numPr>
          <w:ilvl w:val="0"/>
          <w:numId w:val="15"/>
        </w:numPr>
      </w:pPr>
      <w:r>
        <w:t xml:space="preserve">Chatbot </w:t>
      </w:r>
      <w:proofErr w:type="spellStart"/>
      <w:r>
        <w:t>hiện</w:t>
      </w:r>
      <w:proofErr w:type="spellEnd"/>
      <w:r>
        <w:t xml:space="preserve"> ra.</w:t>
      </w:r>
    </w:p>
    <w:p w14:paraId="442E2482" w14:textId="2C1E1117" w:rsidR="00626905" w:rsidRDefault="00626905" w:rsidP="00BF2D41">
      <w:pPr>
        <w:pStyle w:val="ListParagraph"/>
        <w:numPr>
          <w:ilvl w:val="0"/>
          <w:numId w:val="15"/>
        </w:numPr>
      </w:pPr>
      <w:r>
        <w:t xml:space="preserve">User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14:paraId="456A0564" w14:textId="2F710940" w:rsidR="00626905" w:rsidRDefault="00626905" w:rsidP="00BF2D41">
      <w:pPr>
        <w:pStyle w:val="ListParagraph"/>
        <w:numPr>
          <w:ilvl w:val="0"/>
          <w:numId w:val="15"/>
        </w:numPr>
      </w:pPr>
      <w:r>
        <w:t xml:space="preserve">Chatbot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C3576E">
        <w:t>đưa</w:t>
      </w:r>
      <w:proofErr w:type="spellEnd"/>
      <w:r w:rsidR="00C3576E">
        <w:t xml:space="preserve"> ra </w:t>
      </w:r>
      <w:proofErr w:type="spellStart"/>
      <w:r w:rsidR="00C3576E">
        <w:t>một</w:t>
      </w:r>
      <w:proofErr w:type="spellEnd"/>
      <w:r w:rsidR="00C3576E">
        <w:t xml:space="preserve"> </w:t>
      </w:r>
      <w:proofErr w:type="spellStart"/>
      <w:r w:rsidR="00C3576E">
        <w:t>vào</w:t>
      </w:r>
      <w:proofErr w:type="spellEnd"/>
      <w:r w:rsidR="00C3576E">
        <w:t xml:space="preserve"> </w:t>
      </w:r>
      <w:proofErr w:type="spellStart"/>
      <w:r w:rsidR="00C3576E">
        <w:t>tư</w:t>
      </w:r>
      <w:proofErr w:type="spellEnd"/>
      <w:r w:rsidR="00C3576E">
        <w:t xml:space="preserve"> </w:t>
      </w:r>
      <w:proofErr w:type="spellStart"/>
      <w:r w:rsidR="00C3576E">
        <w:t>vấn</w:t>
      </w:r>
      <w:proofErr w:type="spellEnd"/>
      <w:r w:rsidR="00C3576E">
        <w:t xml:space="preserve"> </w:t>
      </w:r>
      <w:proofErr w:type="spellStart"/>
      <w:r w:rsidR="00C3576E">
        <w:t>cần</w:t>
      </w:r>
      <w:proofErr w:type="spellEnd"/>
      <w:r w:rsidR="00C3576E">
        <w:t xml:space="preserve"> </w:t>
      </w:r>
      <w:proofErr w:type="spellStart"/>
      <w:r w:rsidR="00C3576E">
        <w:t>thiết</w:t>
      </w:r>
      <w:proofErr w:type="spellEnd"/>
      <w:r w:rsidR="00C3576E">
        <w:t xml:space="preserve"> </w:t>
      </w:r>
      <w:proofErr w:type="spellStart"/>
      <w:r w:rsidR="00C3576E">
        <w:t>cho</w:t>
      </w:r>
      <w:proofErr w:type="spellEnd"/>
      <w:r w:rsidR="00C3576E">
        <w:t xml:space="preserve"> user.</w:t>
      </w:r>
    </w:p>
    <w:p w14:paraId="18825D40" w14:textId="0E77E6DE" w:rsidR="00626905" w:rsidRPr="00626905" w:rsidRDefault="00626905" w:rsidP="00BF2D41">
      <w:pPr>
        <w:pStyle w:val="ListParagraph"/>
        <w:numPr>
          <w:ilvl w:val="0"/>
          <w:numId w:val="15"/>
        </w:numPr>
      </w:pPr>
      <w:r>
        <w:t xml:space="preserve">Chatbot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ý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1118375C" w14:textId="1E7C9E6A" w:rsidR="00F3362F" w:rsidRDefault="00AD13E4" w:rsidP="00A9178E">
      <w:pPr>
        <w:pStyle w:val="Heading2"/>
      </w:pPr>
      <w:bookmarkStart w:id="11" w:name="_Toc25660389"/>
      <w:proofErr w:type="spellStart"/>
      <w:r>
        <w:t>Phạm</w:t>
      </w:r>
      <w:proofErr w:type="spellEnd"/>
      <w:r>
        <w:t xml:space="preserve"> vi</w:t>
      </w:r>
      <w:r w:rsidR="00DD00D8">
        <w:t xml:space="preserve"> </w:t>
      </w:r>
      <w:proofErr w:type="spellStart"/>
      <w:r w:rsidR="00DD00D8">
        <w:t>dự</w:t>
      </w:r>
      <w:proofErr w:type="spellEnd"/>
      <w:r w:rsidR="00DD00D8">
        <w:t xml:space="preserve"> </w:t>
      </w:r>
      <w:proofErr w:type="spellStart"/>
      <w:r w:rsidR="00DD00D8">
        <w:t>án</w:t>
      </w:r>
      <w:bookmarkEnd w:id="11"/>
      <w:proofErr w:type="spellEnd"/>
    </w:p>
    <w:p w14:paraId="2DD60AE5" w14:textId="57F5A9CB" w:rsidR="00C3576E" w:rsidRPr="00C3576E" w:rsidRDefault="00C3576E" w:rsidP="00BF2D41">
      <w:pPr>
        <w:pStyle w:val="ListParagraph"/>
        <w:numPr>
          <w:ilvl w:val="0"/>
          <w:numId w:val="16"/>
        </w:numPr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internet </w:t>
      </w:r>
      <w:proofErr w:type="spellStart"/>
      <w:r>
        <w:t>quan</w:t>
      </w:r>
      <w:proofErr w:type="spellEnd"/>
      <w:r>
        <w:t xml:space="preserve"> tam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, hay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dụa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>.</w:t>
      </w:r>
    </w:p>
    <w:p w14:paraId="51906836" w14:textId="543D8E3B" w:rsidR="00802E21" w:rsidRDefault="00802E21" w:rsidP="00F16A81">
      <w:pPr>
        <w:pStyle w:val="Heading1"/>
      </w:pPr>
      <w:bookmarkStart w:id="12" w:name="_Toc25660390"/>
      <w:r>
        <w:t xml:space="preserve">Giao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2"/>
    </w:p>
    <w:p w14:paraId="58864480" w14:textId="61E33D85" w:rsidR="00802E21" w:rsidRDefault="00802E21" w:rsidP="00802E21">
      <w:pPr>
        <w:rPr>
          <w:i/>
          <w:iCs/>
        </w:rPr>
      </w:pPr>
      <w:proofErr w:type="spellStart"/>
      <w:r w:rsidRPr="00802E21">
        <w:rPr>
          <w:i/>
          <w:iCs/>
        </w:rPr>
        <w:t>Các</w:t>
      </w:r>
      <w:proofErr w:type="spellEnd"/>
      <w:r w:rsidRPr="00802E21">
        <w:rPr>
          <w:i/>
          <w:iCs/>
        </w:rPr>
        <w:t xml:space="preserve"> qui </w:t>
      </w:r>
      <w:proofErr w:type="spellStart"/>
      <w:r w:rsidRPr="00802E21">
        <w:rPr>
          <w:i/>
          <w:iCs/>
        </w:rPr>
        <w:t>định</w:t>
      </w:r>
      <w:proofErr w:type="spellEnd"/>
      <w:r w:rsidRPr="00802E21">
        <w:rPr>
          <w:i/>
          <w:iCs/>
        </w:rPr>
        <w:t xml:space="preserve"> </w:t>
      </w:r>
      <w:proofErr w:type="spellStart"/>
      <w:r w:rsidRPr="00802E21">
        <w:rPr>
          <w:i/>
          <w:iCs/>
        </w:rPr>
        <w:t>về</w:t>
      </w:r>
      <w:proofErr w:type="spellEnd"/>
      <w:r w:rsidRPr="00802E21">
        <w:rPr>
          <w:i/>
          <w:iCs/>
        </w:rPr>
        <w:t xml:space="preserve"> </w:t>
      </w:r>
      <w:proofErr w:type="spellStart"/>
      <w:r w:rsidRPr="00802E21">
        <w:rPr>
          <w:i/>
          <w:iCs/>
        </w:rPr>
        <w:t>h</w:t>
      </w:r>
      <w:r>
        <w:rPr>
          <w:i/>
          <w:iCs/>
        </w:rPr>
        <w:t>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nội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bộ</w:t>
      </w:r>
      <w:proofErr w:type="spellEnd"/>
    </w:p>
    <w:p w14:paraId="65BBFD4B" w14:textId="0ED08E3E" w:rsidR="00596769" w:rsidRDefault="00596769" w:rsidP="00BF2D41">
      <w:pPr>
        <w:pStyle w:val="ListParagraph"/>
        <w:numPr>
          <w:ilvl w:val="0"/>
          <w:numId w:val="9"/>
        </w:numPr>
      </w:pPr>
      <w:r>
        <w:t xml:space="preserve">7h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</w:p>
    <w:p w14:paraId="71EDA528" w14:textId="0571A67B" w:rsidR="00596769" w:rsidRPr="00596769" w:rsidRDefault="00596769" w:rsidP="00BF2D41">
      <w:pPr>
        <w:pStyle w:val="ListParagraph"/>
        <w:numPr>
          <w:ilvl w:val="0"/>
          <w:numId w:val="9"/>
        </w:numPr>
      </w:pPr>
      <w:r>
        <w:t xml:space="preserve">4h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5042BED5" w14:textId="740C7E18" w:rsidR="00802E21" w:rsidRDefault="00802E21" w:rsidP="00802E21">
      <w:pPr>
        <w:rPr>
          <w:i/>
          <w:iCs/>
        </w:rPr>
      </w:pPr>
      <w:proofErr w:type="spellStart"/>
      <w:r w:rsidRPr="00802E21">
        <w:rPr>
          <w:i/>
          <w:iCs/>
        </w:rPr>
        <w:t>Các</w:t>
      </w:r>
      <w:proofErr w:type="spellEnd"/>
      <w:r w:rsidRPr="00802E21">
        <w:rPr>
          <w:i/>
          <w:iCs/>
        </w:rPr>
        <w:t xml:space="preserve"> qui </w:t>
      </w:r>
      <w:proofErr w:type="spellStart"/>
      <w:r w:rsidRPr="00802E21">
        <w:rPr>
          <w:i/>
          <w:iCs/>
        </w:rPr>
        <w:t>định</w:t>
      </w:r>
      <w:proofErr w:type="spellEnd"/>
      <w:r w:rsidRPr="00802E21">
        <w:rPr>
          <w:i/>
          <w:iCs/>
        </w:rPr>
        <w:t xml:space="preserve"> </w:t>
      </w:r>
      <w:proofErr w:type="spellStart"/>
      <w:r w:rsidRPr="00802E21">
        <w:rPr>
          <w:i/>
          <w:iCs/>
        </w:rPr>
        <w:t>về</w:t>
      </w:r>
      <w:proofErr w:type="spellEnd"/>
      <w:r w:rsidRPr="00802E21">
        <w:rPr>
          <w:i/>
          <w:iCs/>
        </w:rPr>
        <w:t xml:space="preserve"> </w:t>
      </w:r>
      <w:proofErr w:type="spellStart"/>
      <w:r w:rsidRPr="00802E21">
        <w:rPr>
          <w:i/>
          <w:iCs/>
        </w:rPr>
        <w:t>h</w:t>
      </w:r>
      <w:r>
        <w:rPr>
          <w:i/>
          <w:iCs/>
        </w:rPr>
        <w:t>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</w:p>
    <w:p w14:paraId="1E4E4E84" w14:textId="5CEA1BDD" w:rsidR="00596769" w:rsidRPr="00596769" w:rsidRDefault="00596769" w:rsidP="00BF2D41">
      <w:pPr>
        <w:pStyle w:val="ListParagraph"/>
        <w:numPr>
          <w:ilvl w:val="0"/>
          <w:numId w:val="10"/>
        </w:numPr>
      </w:pPr>
      <w:r>
        <w:t xml:space="preserve">Khi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giờ</w:t>
      </w:r>
      <w:proofErr w:type="spellEnd"/>
      <w:r>
        <w:t>.</w:t>
      </w:r>
    </w:p>
    <w:p w14:paraId="201D3D5C" w14:textId="571BF035" w:rsidR="00E31DB9" w:rsidRDefault="00E31DB9" w:rsidP="00F16A81">
      <w:pPr>
        <w:pStyle w:val="Heading1"/>
      </w:pPr>
      <w:bookmarkStart w:id="13" w:name="_Toc25660391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3"/>
      <w:proofErr w:type="spellEnd"/>
    </w:p>
    <w:p w14:paraId="486E4519" w14:textId="6B9C9826" w:rsidR="00464FA9" w:rsidRDefault="00464FA9" w:rsidP="00E31DB9">
      <w:pPr>
        <w:pStyle w:val="Heading2"/>
      </w:pPr>
      <w:bookmarkStart w:id="14" w:name="_Toc2566039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4"/>
      <w:proofErr w:type="spellEnd"/>
    </w:p>
    <w:p w14:paraId="7185C969" w14:textId="0A991815" w:rsidR="00451DC3" w:rsidRPr="005572AA" w:rsidRDefault="005572AA" w:rsidP="00BF2D41">
      <w:pPr>
        <w:pStyle w:val="ListParagraph"/>
        <w:numPr>
          <w:ilvl w:val="0"/>
          <w:numId w:val="8"/>
        </w:numPr>
        <w:rPr>
          <w:i/>
          <w:iCs/>
        </w:r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COVID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Nam.</w:t>
      </w:r>
    </w:p>
    <w:p w14:paraId="2E3D9D9E" w14:textId="7AEB487D" w:rsidR="005572AA" w:rsidRPr="005572AA" w:rsidRDefault="005572AA" w:rsidP="00BF2D41">
      <w:pPr>
        <w:pStyle w:val="ListParagraph"/>
        <w:numPr>
          <w:ilvl w:val="0"/>
          <w:numId w:val="8"/>
        </w:numPr>
        <w:rPr>
          <w:i/>
          <w:iCs/>
        </w:rPr>
      </w:pPr>
      <w:proofErr w:type="spellStart"/>
      <w:r>
        <w:t>Đưa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user.</w:t>
      </w:r>
    </w:p>
    <w:p w14:paraId="26A57180" w14:textId="26CF2359" w:rsidR="005572AA" w:rsidRPr="005572AA" w:rsidRDefault="005572AA" w:rsidP="00BF2D41">
      <w:pPr>
        <w:pStyle w:val="ListParagraph"/>
        <w:numPr>
          <w:ilvl w:val="0"/>
          <w:numId w:val="8"/>
        </w:numPr>
        <w:rPr>
          <w:i/>
          <w:iCs/>
        </w:rPr>
      </w:pPr>
      <w:proofErr w:type="spellStart"/>
      <w:r>
        <w:t>Chuẩn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user.</w:t>
      </w:r>
    </w:p>
    <w:p w14:paraId="738BCCF1" w14:textId="093E3BE5" w:rsidR="005572AA" w:rsidRPr="005572AA" w:rsidRDefault="005572AA" w:rsidP="00BF2D41">
      <w:pPr>
        <w:pStyle w:val="ListParagraph"/>
        <w:numPr>
          <w:ilvl w:val="0"/>
          <w:numId w:val="8"/>
        </w:numPr>
        <w:rPr>
          <w:i/>
          <w:iCs/>
        </w:rPr>
      </w:pPr>
      <w:proofErr w:type="spellStart"/>
      <w:r>
        <w:t>Đưa</w:t>
      </w:r>
      <w:proofErr w:type="spellEnd"/>
      <w:r>
        <w:t xml:space="preserve"> ra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user</w:t>
      </w:r>
    </w:p>
    <w:p w14:paraId="338C7372" w14:textId="60C40D00" w:rsidR="005572AA" w:rsidRPr="007D7D7B" w:rsidRDefault="005572AA" w:rsidP="00BF2D41">
      <w:pPr>
        <w:pStyle w:val="ListParagraph"/>
        <w:numPr>
          <w:ilvl w:val="0"/>
          <w:numId w:val="8"/>
        </w:numPr>
        <w:rPr>
          <w:i/>
          <w:iCs/>
        </w:rPr>
      </w:pPr>
      <w:proofErr w:type="spellStart"/>
      <w:r>
        <w:t>Đưa</w:t>
      </w:r>
      <w:proofErr w:type="spellEnd"/>
      <w:r>
        <w:t xml:space="preserve"> ra </w:t>
      </w:r>
      <w:proofErr w:type="spellStart"/>
      <w:r w:rsidR="00596769">
        <w:t>kế</w:t>
      </w:r>
      <w:proofErr w:type="spellEnd"/>
      <w:r w:rsidR="00596769">
        <w:t xml:space="preserve"> </w:t>
      </w:r>
      <w:proofErr w:type="spellStart"/>
      <w:r w:rsidR="00596769">
        <w:t>hoạch</w:t>
      </w:r>
      <w:proofErr w:type="spellEnd"/>
      <w:r w:rsidR="00596769">
        <w:t xml:space="preserve"> </w:t>
      </w:r>
      <w:proofErr w:type="spellStart"/>
      <w:r w:rsidR="00596769">
        <w:t>cách</w:t>
      </w:r>
      <w:proofErr w:type="spellEnd"/>
      <w:r w:rsidR="00596769">
        <w:t xml:space="preserve"> </w:t>
      </w:r>
      <w:proofErr w:type="spellStart"/>
      <w:r w:rsidR="00596769">
        <w:t>ly</w:t>
      </w:r>
      <w:proofErr w:type="spellEnd"/>
      <w:r w:rsidR="00596769">
        <w:t xml:space="preserve"> hay </w:t>
      </w:r>
      <w:proofErr w:type="spellStart"/>
      <w:r w:rsidR="00596769">
        <w:t>thăm</w:t>
      </w:r>
      <w:proofErr w:type="spellEnd"/>
      <w:r w:rsidR="00596769">
        <w:t xml:space="preserve"> </w:t>
      </w:r>
      <w:proofErr w:type="spellStart"/>
      <w:r w:rsidR="00596769">
        <w:t>khám</w:t>
      </w:r>
      <w:proofErr w:type="spellEnd"/>
      <w:r w:rsidR="00596769">
        <w:t xml:space="preserve"> </w:t>
      </w:r>
      <w:proofErr w:type="spellStart"/>
      <w:r w:rsidR="00596769">
        <w:t>nếu</w:t>
      </w:r>
      <w:proofErr w:type="spellEnd"/>
      <w:r w:rsidR="00596769">
        <w:t xml:space="preserve"> </w:t>
      </w:r>
      <w:proofErr w:type="spellStart"/>
      <w:r w:rsidR="00596769">
        <w:t>cần</w:t>
      </w:r>
      <w:proofErr w:type="spellEnd"/>
      <w:r w:rsidR="00596769">
        <w:t xml:space="preserve"> </w:t>
      </w:r>
      <w:proofErr w:type="spellStart"/>
      <w:r w:rsidR="00596769">
        <w:t>thiết</w:t>
      </w:r>
      <w:proofErr w:type="spellEnd"/>
      <w:r w:rsidR="00596769">
        <w:t>.</w:t>
      </w:r>
    </w:p>
    <w:p w14:paraId="5C33A738" w14:textId="2E6A1260" w:rsidR="007D7D7B" w:rsidRPr="005572AA" w:rsidRDefault="007D7D7B" w:rsidP="00BF2D41">
      <w:pPr>
        <w:pStyle w:val="ListParagraph"/>
        <w:numPr>
          <w:ilvl w:val="0"/>
          <w:numId w:val="8"/>
        </w:numPr>
        <w:rPr>
          <w:i/>
          <w:iCs/>
        </w:rPr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>.</w:t>
      </w:r>
    </w:p>
    <w:p w14:paraId="7BAAB606" w14:textId="77777777" w:rsidR="00B34199" w:rsidRDefault="00B34199" w:rsidP="00B34199">
      <w:pPr>
        <w:pStyle w:val="Heading2"/>
      </w:pPr>
      <w:bookmarkStart w:id="15" w:name="_Toc25660393"/>
      <w:r>
        <w:t>Work Breakdown Structure</w:t>
      </w:r>
      <w:bookmarkEnd w:id="15"/>
    </w:p>
    <w:p w14:paraId="5F15F937" w14:textId="4F8EA21B" w:rsidR="00B34199" w:rsidRDefault="00B34199" w:rsidP="00B34199">
      <w:pPr>
        <w:rPr>
          <w:i/>
          <w:iCs/>
        </w:rPr>
      </w:pPr>
      <w:proofErr w:type="spellStart"/>
      <w:r>
        <w:rPr>
          <w:i/>
          <w:iCs/>
        </w:rPr>
        <w:t>Vẽ</w:t>
      </w:r>
      <w:proofErr w:type="spellEnd"/>
      <w:r>
        <w:rPr>
          <w:i/>
          <w:iCs/>
        </w:rPr>
        <w:t xml:space="preserve"> WBS </w:t>
      </w:r>
      <w:proofErr w:type="spellStart"/>
      <w:r>
        <w:rPr>
          <w:i/>
          <w:iCs/>
        </w:rPr>
        <w:t>cho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khoảng</w:t>
      </w:r>
      <w:proofErr w:type="spellEnd"/>
      <w:r>
        <w:rPr>
          <w:i/>
          <w:iCs/>
        </w:rPr>
        <w:t xml:space="preserve"> 5 </w:t>
      </w:r>
      <w:proofErr w:type="spellStart"/>
      <w:r>
        <w:rPr>
          <w:i/>
          <w:iCs/>
        </w:rPr>
        <w:t>tính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nói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trên</w:t>
      </w:r>
      <w:proofErr w:type="spellEnd"/>
    </w:p>
    <w:p w14:paraId="2DEDCC89" w14:textId="24C7307B" w:rsidR="00AD72E3" w:rsidRDefault="00AD72E3" w:rsidP="00B34199">
      <w:pPr>
        <w:rPr>
          <w:i/>
          <w:iCs/>
        </w:rPr>
      </w:pPr>
      <w:proofErr w:type="spellStart"/>
      <w:r w:rsidRPr="00AD72E3">
        <w:rPr>
          <w:i/>
          <w:iCs/>
        </w:rPr>
        <w:t>Phải</w:t>
      </w:r>
      <w:proofErr w:type="spellEnd"/>
      <w:r w:rsidRPr="00AD72E3">
        <w:rPr>
          <w:i/>
          <w:iCs/>
        </w:rPr>
        <w:t xml:space="preserve"> </w:t>
      </w:r>
      <w:proofErr w:type="spellStart"/>
      <w:r w:rsidRPr="00AD72E3">
        <w:rPr>
          <w:i/>
          <w:iCs/>
        </w:rPr>
        <w:t>quan</w:t>
      </w:r>
      <w:proofErr w:type="spellEnd"/>
      <w:r w:rsidRPr="00AD72E3">
        <w:rPr>
          <w:i/>
          <w:iCs/>
        </w:rPr>
        <w:t xml:space="preserve"> </w:t>
      </w:r>
      <w:proofErr w:type="spellStart"/>
      <w:r w:rsidRPr="00AD72E3">
        <w:rPr>
          <w:i/>
          <w:iCs/>
        </w:rPr>
        <w:t>tâm</w:t>
      </w:r>
      <w:proofErr w:type="spellEnd"/>
      <w:r w:rsidRPr="00AD72E3">
        <w:rPr>
          <w:i/>
          <w:iCs/>
        </w:rPr>
        <w:t xml:space="preserve"> </w:t>
      </w:r>
      <w:proofErr w:type="spellStart"/>
      <w:r w:rsidRPr="00AD72E3">
        <w:rPr>
          <w:i/>
          <w:iCs/>
        </w:rPr>
        <w:t>tới</w:t>
      </w:r>
      <w:proofErr w:type="spellEnd"/>
      <w:r w:rsidRPr="00AD72E3">
        <w:rPr>
          <w:i/>
          <w:iCs/>
        </w:rPr>
        <w:t xml:space="preserve"> deadline </w:t>
      </w:r>
      <w:proofErr w:type="spellStart"/>
      <w:r w:rsidRPr="00AD72E3">
        <w:rPr>
          <w:i/>
          <w:iCs/>
        </w:rPr>
        <w:t>mà</w:t>
      </w:r>
      <w:proofErr w:type="spellEnd"/>
      <w:r w:rsidRPr="00AD72E3">
        <w:rPr>
          <w:i/>
          <w:iCs/>
        </w:rPr>
        <w:t xml:space="preserve"> </w:t>
      </w:r>
      <w:proofErr w:type="spellStart"/>
      <w:r w:rsidRPr="00AD72E3">
        <w:rPr>
          <w:i/>
          <w:iCs/>
        </w:rPr>
        <w:t>kh</w:t>
      </w:r>
      <w:r>
        <w:rPr>
          <w:i/>
          <w:iCs/>
        </w:rPr>
        <w:t>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chỉ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tầm</w:t>
      </w:r>
      <w:proofErr w:type="spellEnd"/>
      <w:r>
        <w:rPr>
          <w:i/>
          <w:iCs/>
        </w:rPr>
        <w:t xml:space="preserve"> 90% </w:t>
      </w:r>
      <w:proofErr w:type="spellStart"/>
      <w:r>
        <w:rPr>
          <w:i/>
          <w:iCs/>
        </w:rPr>
        <w:t>thời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gian</w:t>
      </w:r>
      <w:proofErr w:type="spellEnd"/>
      <w:r w:rsidR="008E766C">
        <w:rPr>
          <w:i/>
          <w:iCs/>
        </w:rPr>
        <w:t>.</w:t>
      </w:r>
      <w:r w:rsidR="00572F5B">
        <w:rPr>
          <w:i/>
          <w:iCs/>
        </w:rPr>
        <w:t xml:space="preserve"> 10% </w:t>
      </w:r>
      <w:proofErr w:type="spellStart"/>
      <w:r w:rsidR="00572F5B">
        <w:rPr>
          <w:i/>
          <w:iCs/>
        </w:rPr>
        <w:t>còn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lại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là</w:t>
      </w:r>
      <w:proofErr w:type="spellEnd"/>
      <w:r w:rsidR="00572F5B">
        <w:rPr>
          <w:i/>
          <w:iCs/>
        </w:rPr>
        <w:t xml:space="preserve"> buffer.</w:t>
      </w:r>
    </w:p>
    <w:p w14:paraId="089BA306" w14:textId="29014035" w:rsidR="00C158EB" w:rsidRDefault="00C158EB" w:rsidP="00BF2D41">
      <w:pPr>
        <w:pStyle w:val="ListParagraph"/>
        <w:numPr>
          <w:ilvl w:val="0"/>
          <w:numId w:val="11"/>
        </w:numPr>
      </w:pPr>
      <w:proofErr w:type="spellStart"/>
      <w:proofErr w:type="gramStart"/>
      <w:r>
        <w:t>Lượt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1,2 – 2 </w:t>
      </w:r>
      <w:proofErr w:type="spellStart"/>
      <w:r>
        <w:t>tháng</w:t>
      </w:r>
      <w:proofErr w:type="spellEnd"/>
      <w:r>
        <w:t>.</w:t>
      </w:r>
    </w:p>
    <w:p w14:paraId="3CAE2DE9" w14:textId="47EEDD03" w:rsidR="00C158EB" w:rsidRDefault="00C158EB" w:rsidP="00BF2D41">
      <w:pPr>
        <w:pStyle w:val="ListParagraph"/>
        <w:numPr>
          <w:ilvl w:val="0"/>
          <w:numId w:val="11"/>
        </w:numPr>
      </w:pPr>
      <w:proofErr w:type="gramStart"/>
      <w:r>
        <w:t>Quang :</w:t>
      </w:r>
      <w:proofErr w:type="gram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3 – 1,5 </w:t>
      </w:r>
      <w:proofErr w:type="spellStart"/>
      <w:r>
        <w:t>tháng</w:t>
      </w:r>
      <w:proofErr w:type="spellEnd"/>
      <w:r>
        <w:t>.</w:t>
      </w:r>
    </w:p>
    <w:p w14:paraId="43C88D3D" w14:textId="744609A1" w:rsidR="00C158EB" w:rsidRDefault="00C158EB" w:rsidP="00BF2D41">
      <w:pPr>
        <w:pStyle w:val="ListParagraph"/>
        <w:numPr>
          <w:ilvl w:val="0"/>
          <w:numId w:val="11"/>
        </w:numPr>
      </w:pPr>
      <w:proofErr w:type="gramStart"/>
      <w:r>
        <w:t>Sơn :</w:t>
      </w:r>
      <w:proofErr w:type="gram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4 – 1,5 </w:t>
      </w:r>
      <w:proofErr w:type="spellStart"/>
      <w:r>
        <w:t>tháng</w:t>
      </w:r>
      <w:proofErr w:type="spellEnd"/>
      <w:r>
        <w:t>.</w:t>
      </w:r>
    </w:p>
    <w:p w14:paraId="72E776FA" w14:textId="532C28DE" w:rsidR="00C158EB" w:rsidRPr="00C158EB" w:rsidRDefault="00C158EB" w:rsidP="00BF2D41">
      <w:pPr>
        <w:pStyle w:val="ListParagraph"/>
        <w:numPr>
          <w:ilvl w:val="0"/>
          <w:numId w:val="11"/>
        </w:numPr>
      </w:pPr>
      <w:proofErr w:type="spellStart"/>
      <w:proofErr w:type="gramStart"/>
      <w:r>
        <w:t>Tùng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5-1.5 </w:t>
      </w:r>
      <w:proofErr w:type="spellStart"/>
      <w:r>
        <w:t>tháng</w:t>
      </w:r>
      <w:proofErr w:type="spellEnd"/>
      <w:r>
        <w:t>.</w:t>
      </w:r>
    </w:p>
    <w:p w14:paraId="7CB60D16" w14:textId="7C752AC3" w:rsidR="002814C8" w:rsidRDefault="002814C8" w:rsidP="00E31DB9">
      <w:pPr>
        <w:pStyle w:val="Heading2"/>
      </w:pPr>
      <w:bookmarkStart w:id="16" w:name="_Toc2566039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6"/>
      <w:proofErr w:type="spellEnd"/>
    </w:p>
    <w:p w14:paraId="4CAA1D6E" w14:textId="6028A01E" w:rsidR="00612FB1" w:rsidRDefault="00612FB1" w:rsidP="00612FB1">
      <w:pPr>
        <w:rPr>
          <w:i/>
          <w:iCs/>
        </w:rPr>
      </w:pPr>
      <w:proofErr w:type="spellStart"/>
      <w:r>
        <w:rPr>
          <w:i/>
          <w:iCs/>
        </w:rPr>
        <w:t>Từ</w:t>
      </w:r>
      <w:proofErr w:type="spellEnd"/>
      <w:r>
        <w:rPr>
          <w:i/>
          <w:iCs/>
        </w:rPr>
        <w:t xml:space="preserve"> WBS</w:t>
      </w:r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x</w:t>
      </w:r>
      <w:r>
        <w:rPr>
          <w:i/>
          <w:iCs/>
        </w:rPr>
        <w:t>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định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đường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</w:t>
      </w:r>
      <w:r w:rsidR="00572F5B">
        <w:rPr>
          <w:i/>
          <w:iCs/>
        </w:rPr>
        <w:t>ho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biết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thời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gian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cần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thiết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để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làm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dự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án</w:t>
      </w:r>
      <w:proofErr w:type="spellEnd"/>
      <w:r w:rsidR="00F279BC">
        <w:rPr>
          <w:i/>
          <w:iCs/>
        </w:rPr>
        <w:t>.</w:t>
      </w:r>
    </w:p>
    <w:p w14:paraId="11938614" w14:textId="478C49A7" w:rsidR="00C158EB" w:rsidRPr="00C158EB" w:rsidRDefault="00C158EB" w:rsidP="00BF2D41">
      <w:pPr>
        <w:pStyle w:val="ListParagraph"/>
        <w:numPr>
          <w:ilvl w:val="0"/>
          <w:numId w:val="12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3 </w:t>
      </w:r>
      <w:proofErr w:type="spellStart"/>
      <w:r>
        <w:t>tháng</w:t>
      </w:r>
      <w:proofErr w:type="spellEnd"/>
      <w:r>
        <w:t>.</w:t>
      </w:r>
    </w:p>
    <w:p w14:paraId="33628FB7" w14:textId="77777777" w:rsidR="00D466C7" w:rsidRDefault="002814C8" w:rsidP="00E31DB9">
      <w:pPr>
        <w:pStyle w:val="Heading2"/>
      </w:pPr>
      <w:bookmarkStart w:id="17" w:name="_Toc2566039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7"/>
      <w:proofErr w:type="spellEnd"/>
    </w:p>
    <w:p w14:paraId="75BBC988" w14:textId="647E5B33" w:rsidR="00D466C7" w:rsidRDefault="003C1B15" w:rsidP="00BF2D41">
      <w:pPr>
        <w:pStyle w:val="ListParagraph"/>
        <w:numPr>
          <w:ilvl w:val="0"/>
          <w:numId w:val="12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nhanh</w:t>
      </w:r>
      <w:proofErr w:type="spellEnd"/>
      <w:r>
        <w:t>.</w:t>
      </w:r>
    </w:p>
    <w:p w14:paraId="5E7D98AE" w14:textId="05C963D6" w:rsidR="003C1B15" w:rsidRDefault="003C1B15" w:rsidP="00BF2D41">
      <w:pPr>
        <w:pStyle w:val="ListParagraph"/>
        <w:numPr>
          <w:ilvl w:val="0"/>
          <w:numId w:val="12"/>
        </w:numPr>
      </w:pPr>
      <w:r>
        <w:t xml:space="preserve">Deadline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kịp</w:t>
      </w:r>
      <w:proofErr w:type="spellEnd"/>
      <w:r>
        <w:t>.</w:t>
      </w:r>
    </w:p>
    <w:p w14:paraId="1A07ABF6" w14:textId="6C1F9E26" w:rsidR="003C1B15" w:rsidRPr="00D466C7" w:rsidRDefault="003C1B15" w:rsidP="00BF2D41">
      <w:pPr>
        <w:pStyle w:val="ListParagraph"/>
        <w:numPr>
          <w:ilvl w:val="0"/>
          <w:numId w:val="12"/>
        </w:numPr>
      </w:pPr>
      <w:r>
        <w:t>…</w:t>
      </w:r>
    </w:p>
    <w:p w14:paraId="5532CC94" w14:textId="4F7211A5" w:rsidR="00E31DB9" w:rsidRDefault="00E31DB9" w:rsidP="00E31DB9">
      <w:pPr>
        <w:pStyle w:val="Heading1"/>
      </w:pPr>
      <w:bookmarkStart w:id="18" w:name="_Toc25660396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8"/>
      <w:proofErr w:type="spellEnd"/>
    </w:p>
    <w:p w14:paraId="44E85B20" w14:textId="2842D48F" w:rsidR="003E6A70" w:rsidRDefault="003E6A70" w:rsidP="003D6029">
      <w:pPr>
        <w:rPr>
          <w:i/>
        </w:rPr>
      </w:pPr>
      <w:r w:rsidRPr="003E6A70">
        <w:rPr>
          <w:i/>
        </w:rPr>
        <w:t xml:space="preserve">Chi </w:t>
      </w:r>
      <w:proofErr w:type="spellStart"/>
      <w:r w:rsidRPr="003E6A70">
        <w:rPr>
          <w:i/>
        </w:rPr>
        <w:t>phí</w:t>
      </w:r>
      <w:proofErr w:type="spellEnd"/>
      <w:r w:rsidRPr="003E6A70">
        <w:rPr>
          <w:i/>
        </w:rPr>
        <w:t xml:space="preserve"> </w:t>
      </w:r>
      <w:proofErr w:type="spellStart"/>
      <w:r>
        <w:rPr>
          <w:i/>
        </w:rPr>
        <w:t>phát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triển</w:t>
      </w:r>
      <w:proofErr w:type="spellEnd"/>
      <w:r>
        <w:rPr>
          <w:i/>
        </w:rPr>
        <w:t xml:space="preserve">  +</w:t>
      </w:r>
      <w:proofErr w:type="gramEnd"/>
      <w:r>
        <w:rPr>
          <w:i/>
        </w:rPr>
        <w:t xml:space="preserve">  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kiểm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thử</w:t>
      </w:r>
      <w:proofErr w:type="spellEnd"/>
    </w:p>
    <w:p w14:paraId="5B12B085" w14:textId="57F96118" w:rsidR="003E6A70" w:rsidRDefault="003E6A70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vận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hành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quản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lý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hành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chính</w:t>
      </w:r>
      <w:proofErr w:type="spellEnd"/>
    </w:p>
    <w:p w14:paraId="150ECCDC" w14:textId="16B828C3" w:rsidR="003C2146" w:rsidRDefault="003C2146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doanh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quảng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tiếp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</w:p>
    <w:p w14:paraId="578C2CD0" w14:textId="2114E611" w:rsidR="00D65A38" w:rsidRDefault="00D65A38" w:rsidP="00D65A38">
      <w:pPr>
        <w:pStyle w:val="Heading1"/>
      </w:pPr>
      <w:bookmarkStart w:id="19" w:name="_Toc25660397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19"/>
      <w:proofErr w:type="spellEnd"/>
    </w:p>
    <w:p w14:paraId="32007B6F" w14:textId="10A5903C" w:rsidR="00D65A38" w:rsidRDefault="00FF6F60" w:rsidP="003D6029">
      <w:pPr>
        <w:rPr>
          <w:i/>
        </w:rPr>
      </w:pPr>
      <w:proofErr w:type="spellStart"/>
      <w:r>
        <w:rPr>
          <w:i/>
        </w:rPr>
        <w:t>Ước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lượng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dòng</w:t>
      </w:r>
      <w:proofErr w:type="spellEnd"/>
      <w:r>
        <w:rPr>
          <w:i/>
        </w:rPr>
        <w:t xml:space="preserve"> code</w:t>
      </w:r>
      <w:r w:rsidR="003C1B15">
        <w:rPr>
          <w:i/>
        </w:rPr>
        <w:t>: 4000.</w:t>
      </w:r>
    </w:p>
    <w:p w14:paraId="49FE857A" w14:textId="0E6B13E7" w:rsidR="00FF6F60" w:rsidRDefault="00FF6F60" w:rsidP="003D6029">
      <w:pPr>
        <w:rPr>
          <w:i/>
        </w:rPr>
      </w:pPr>
      <w:proofErr w:type="spellStart"/>
      <w:r>
        <w:rPr>
          <w:i/>
        </w:rPr>
        <w:t>Ước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lượng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 xml:space="preserve">testcase </w:t>
      </w:r>
      <w:r w:rsidR="003C1B15">
        <w:rPr>
          <w:i/>
        </w:rPr>
        <w:t>:</w:t>
      </w:r>
      <w:proofErr w:type="gramEnd"/>
      <w:r w:rsidR="003C1B15">
        <w:rPr>
          <w:i/>
        </w:rPr>
        <w:t xml:space="preserve"> 10000000.</w:t>
      </w:r>
    </w:p>
    <w:p w14:paraId="22C571DC" w14:textId="23D6F21F" w:rsidR="00AE641A" w:rsidRDefault="00AE641A" w:rsidP="003D6029">
      <w:pPr>
        <w:rPr>
          <w:i/>
          <w:lang w:val="fr-FR"/>
        </w:rPr>
      </w:pPr>
      <w:r w:rsidRPr="00AE641A">
        <w:rPr>
          <w:i/>
          <w:lang w:val="fr-FR"/>
        </w:rPr>
        <w:t xml:space="preserve">Qui </w:t>
      </w:r>
      <w:proofErr w:type="spellStart"/>
      <w:r w:rsidRPr="00AE641A">
        <w:rPr>
          <w:i/>
          <w:lang w:val="fr-FR"/>
        </w:rPr>
        <w:t>định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số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dòng</w:t>
      </w:r>
      <w:proofErr w:type="spellEnd"/>
      <w:r w:rsidRPr="00AE641A">
        <w:rPr>
          <w:i/>
          <w:lang w:val="fr-FR"/>
        </w:rPr>
        <w:t xml:space="preserve"> comme</w:t>
      </w:r>
      <w:r>
        <w:rPr>
          <w:i/>
          <w:lang w:val="fr-FR"/>
        </w:rPr>
        <w:t xml:space="preserve">nt </w:t>
      </w:r>
      <w:proofErr w:type="spellStart"/>
      <w:r>
        <w:rPr>
          <w:i/>
          <w:lang w:val="fr-FR"/>
        </w:rPr>
        <w:t>trên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mỗi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K</w:t>
      </w:r>
      <w:r w:rsidR="009D5FF7">
        <w:rPr>
          <w:i/>
          <w:lang w:val="fr-FR"/>
        </w:rPr>
        <w:t>l</w:t>
      </w:r>
      <w:r>
        <w:rPr>
          <w:i/>
          <w:lang w:val="fr-FR"/>
        </w:rPr>
        <w:t>oc</w:t>
      </w:r>
      <w:proofErr w:type="spellEnd"/>
      <w:r w:rsidR="003C1B15">
        <w:rPr>
          <w:i/>
          <w:lang w:val="fr-FR"/>
        </w:rPr>
        <w:t xml:space="preserve"> : </w:t>
      </w:r>
      <w:proofErr w:type="spellStart"/>
      <w:r w:rsidR="003C1B15">
        <w:rPr>
          <w:i/>
          <w:lang w:val="fr-FR"/>
        </w:rPr>
        <w:t>ít</w:t>
      </w:r>
      <w:proofErr w:type="spellEnd"/>
      <w:r w:rsidR="003C1B15">
        <w:rPr>
          <w:i/>
          <w:lang w:val="fr-FR"/>
        </w:rPr>
        <w:t xml:space="preserve"> </w:t>
      </w:r>
      <w:proofErr w:type="spellStart"/>
      <w:r w:rsidR="003C1B15">
        <w:rPr>
          <w:i/>
          <w:lang w:val="fr-FR"/>
        </w:rPr>
        <w:t>nhật</w:t>
      </w:r>
      <w:proofErr w:type="spellEnd"/>
      <w:r w:rsidR="003C1B15">
        <w:rPr>
          <w:i/>
          <w:lang w:val="fr-FR"/>
        </w:rPr>
        <w:t xml:space="preserve"> 5 </w:t>
      </w:r>
      <w:proofErr w:type="spellStart"/>
      <w:r w:rsidR="003C1B15">
        <w:rPr>
          <w:i/>
          <w:lang w:val="fr-FR"/>
        </w:rPr>
        <w:t>dòng</w:t>
      </w:r>
      <w:proofErr w:type="spellEnd"/>
      <w:r w:rsidR="003C1B15">
        <w:rPr>
          <w:i/>
          <w:lang w:val="fr-FR"/>
        </w:rPr>
        <w:t xml:space="preserve"> 1 comment.</w:t>
      </w:r>
    </w:p>
    <w:p w14:paraId="2715EB7B" w14:textId="70BD61EB" w:rsidR="009D5FF7" w:rsidRPr="009D5FF7" w:rsidRDefault="009D5FF7" w:rsidP="003D6029">
      <w:pPr>
        <w:rPr>
          <w:i/>
          <w:lang w:val="fr-FR"/>
        </w:rPr>
      </w:pPr>
      <w:r w:rsidRPr="009D5FF7">
        <w:rPr>
          <w:i/>
          <w:lang w:val="fr-FR"/>
        </w:rPr>
        <w:lastRenderedPageBreak/>
        <w:t xml:space="preserve">Qui </w:t>
      </w:r>
      <w:proofErr w:type="spellStart"/>
      <w:r w:rsidRPr="009D5FF7">
        <w:rPr>
          <w:i/>
          <w:lang w:val="fr-FR"/>
        </w:rPr>
        <w:t>định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về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số</w:t>
      </w:r>
      <w:proofErr w:type="spellEnd"/>
      <w:r w:rsidRPr="009D5FF7">
        <w:rPr>
          <w:i/>
          <w:lang w:val="fr-FR"/>
        </w:rPr>
        <w:t xml:space="preserve"> unit test, au</w:t>
      </w:r>
      <w:r>
        <w:rPr>
          <w:i/>
          <w:lang w:val="fr-FR"/>
        </w:rPr>
        <w:t>tomation test</w:t>
      </w:r>
      <w:r w:rsidR="003C1B15">
        <w:rPr>
          <w:i/>
          <w:lang w:val="fr-FR"/>
        </w:rPr>
        <w:t> : test &gt;1000.</w:t>
      </w:r>
    </w:p>
    <w:p w14:paraId="6C4B20CD" w14:textId="46A1E73E" w:rsidR="00DE0787" w:rsidRDefault="00DE0787" w:rsidP="00DE0787">
      <w:pPr>
        <w:pStyle w:val="Heading1"/>
      </w:pPr>
      <w:bookmarkStart w:id="20" w:name="_Toc25660398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0"/>
      <w:proofErr w:type="spellEnd"/>
      <w:r>
        <w:t xml:space="preserve"> </w:t>
      </w:r>
    </w:p>
    <w:p w14:paraId="4870C85E" w14:textId="0EEB5E0D" w:rsidR="003F1120" w:rsidRDefault="003F1120" w:rsidP="003F1120">
      <w:pPr>
        <w:pStyle w:val="Heading2"/>
        <w:rPr>
          <w:lang w:eastAsia="en-US" w:bidi="ar-SA"/>
        </w:rPr>
      </w:pPr>
      <w:bookmarkStart w:id="21" w:name="_Toc25660399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1"/>
      <w:proofErr w:type="spellEnd"/>
    </w:p>
    <w:p w14:paraId="7683CB5F" w14:textId="1552E4BB" w:rsidR="001453B8" w:rsidRDefault="001453B8" w:rsidP="00BF2D41">
      <w:pPr>
        <w:pStyle w:val="ListParagraph"/>
        <w:numPr>
          <w:ilvl w:val="0"/>
          <w:numId w:val="17"/>
        </w:numPr>
        <w:rPr>
          <w:lang w:eastAsia="en-US" w:bidi="ar-SA"/>
        </w:rPr>
      </w:pPr>
      <w:proofErr w:type="spellStart"/>
      <w:r>
        <w:rPr>
          <w:lang w:eastAsia="en-US" w:bidi="ar-SA"/>
        </w:rPr>
        <w:t>Tích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hợp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phần</w:t>
      </w:r>
      <w:proofErr w:type="spellEnd"/>
      <w:r w:rsidR="003672CA">
        <w:rPr>
          <w:lang w:eastAsia="en-US" w:bidi="ar-SA"/>
        </w:rPr>
        <w:t xml:space="preserve"> </w:t>
      </w:r>
      <w:proofErr w:type="spellStart"/>
      <w:r w:rsidR="003672CA">
        <w:rPr>
          <w:lang w:eastAsia="en-US" w:bidi="ar-SA"/>
        </w:rPr>
        <w:t>mềm</w:t>
      </w:r>
      <w:proofErr w:type="spellEnd"/>
      <w:r w:rsidR="003672CA">
        <w:rPr>
          <w:lang w:eastAsia="en-US" w:bidi="ar-SA"/>
        </w:rPr>
        <w:t xml:space="preserve"> </w:t>
      </w:r>
      <w:proofErr w:type="spellStart"/>
      <w:r w:rsidR="003672CA">
        <w:rPr>
          <w:lang w:eastAsia="en-US" w:bidi="ar-SA"/>
        </w:rPr>
        <w:t>vào</w:t>
      </w:r>
      <w:proofErr w:type="spellEnd"/>
      <w:r w:rsidR="003672CA">
        <w:rPr>
          <w:lang w:eastAsia="en-US" w:bidi="ar-SA"/>
        </w:rPr>
        <w:t xml:space="preserve"> webpage, </w:t>
      </w:r>
      <w:proofErr w:type="spellStart"/>
      <w:proofErr w:type="gramStart"/>
      <w:r w:rsidR="003672CA">
        <w:rPr>
          <w:lang w:eastAsia="en-US" w:bidi="ar-SA"/>
        </w:rPr>
        <w:t>facebookPage</w:t>
      </w:r>
      <w:proofErr w:type="spellEnd"/>
      <w:r w:rsidR="003672CA">
        <w:rPr>
          <w:lang w:eastAsia="en-US" w:bidi="ar-SA"/>
        </w:rPr>
        <w:t>,…</w:t>
      </w:r>
      <w:proofErr w:type="gramEnd"/>
    </w:p>
    <w:p w14:paraId="281DA9CF" w14:textId="5682D229" w:rsidR="003672CA" w:rsidRPr="001453B8" w:rsidRDefault="003672CA" w:rsidP="00BF2D41">
      <w:pPr>
        <w:pStyle w:val="ListParagraph"/>
        <w:numPr>
          <w:ilvl w:val="0"/>
          <w:numId w:val="17"/>
        </w:numPr>
        <w:rPr>
          <w:lang w:eastAsia="en-US" w:bidi="ar-SA"/>
        </w:rPr>
      </w:pPr>
      <w:proofErr w:type="spellStart"/>
      <w:r>
        <w:rPr>
          <w:lang w:eastAsia="en-US" w:bidi="ar-SA"/>
        </w:rPr>
        <w:t>Tích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hợp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trên</w:t>
      </w:r>
      <w:proofErr w:type="spellEnd"/>
      <w:r>
        <w:rPr>
          <w:lang w:eastAsia="en-US" w:bidi="ar-SA"/>
        </w:rPr>
        <w:t xml:space="preserve"> app android, </w:t>
      </w:r>
      <w:proofErr w:type="spellStart"/>
      <w:r>
        <w:rPr>
          <w:lang w:eastAsia="en-US" w:bidi="ar-SA"/>
        </w:rPr>
        <w:t>ios</w:t>
      </w:r>
      <w:proofErr w:type="spellEnd"/>
      <w:r>
        <w:rPr>
          <w:lang w:eastAsia="en-US" w:bidi="ar-SA"/>
        </w:rPr>
        <w:t>…</w:t>
      </w:r>
    </w:p>
    <w:p w14:paraId="29C398E3" w14:textId="73C546A2" w:rsidR="003F1120" w:rsidRDefault="003F1120" w:rsidP="003F1120">
      <w:pPr>
        <w:pStyle w:val="Heading2"/>
        <w:rPr>
          <w:lang w:eastAsia="en-US" w:bidi="ar-SA"/>
        </w:rPr>
      </w:pPr>
      <w:bookmarkStart w:id="22" w:name="_Toc25660400"/>
      <w:r w:rsidRPr="003F1120">
        <w:rPr>
          <w:lang w:eastAsia="en-US" w:bidi="ar-SA"/>
        </w:rPr>
        <w:t xml:space="preserve">Giao </w:t>
      </w:r>
      <w:proofErr w:type="spellStart"/>
      <w:r w:rsidRPr="003F1120">
        <w:rPr>
          <w:lang w:eastAsia="en-US" w:bidi="ar-SA"/>
        </w:rPr>
        <w:t>diện</w:t>
      </w:r>
      <w:bookmarkEnd w:id="22"/>
      <w:proofErr w:type="spellEnd"/>
    </w:p>
    <w:p w14:paraId="7233A996" w14:textId="64E09F35" w:rsidR="003672CA" w:rsidRDefault="003672CA" w:rsidP="003672CA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0C46A4B1" wp14:editId="00A213DC">
            <wp:extent cx="5575300" cy="42227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AE9E" w14:textId="0995A329" w:rsidR="003672CA" w:rsidRDefault="003672CA" w:rsidP="003672CA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Giao </w:t>
      </w:r>
      <w:proofErr w:type="spellStart"/>
      <w:r>
        <w:rPr>
          <w:lang w:eastAsia="en-US" w:bidi="ar-SA"/>
        </w:rPr>
        <w:t>diện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trên</w:t>
      </w:r>
      <w:proofErr w:type="spellEnd"/>
      <w:r>
        <w:rPr>
          <w:lang w:eastAsia="en-US" w:bidi="ar-SA"/>
        </w:rPr>
        <w:t xml:space="preserve"> app </w:t>
      </w:r>
      <w:proofErr w:type="spellStart"/>
      <w:r>
        <w:rPr>
          <w:lang w:eastAsia="en-US" w:bidi="ar-SA"/>
        </w:rPr>
        <w:t>adroid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IOS.</w:t>
      </w:r>
    </w:p>
    <w:p w14:paraId="4CA10ACD" w14:textId="160E65C6" w:rsidR="003672CA" w:rsidRDefault="003672CA" w:rsidP="003672CA">
      <w:pPr>
        <w:jc w:val="center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28916ADC" wp14:editId="5BC7AB95">
            <wp:extent cx="5575300" cy="45415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0CF5" w14:textId="02B704AA" w:rsidR="003672CA" w:rsidRDefault="003672CA" w:rsidP="003672CA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Chatbot AI </w:t>
      </w:r>
      <w:proofErr w:type="spellStart"/>
      <w:r>
        <w:rPr>
          <w:lang w:eastAsia="en-US" w:bidi="ar-SA"/>
        </w:rPr>
        <w:t>xác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định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thắc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mắc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của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ngườ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dân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trả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lời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nhanh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chóng</w:t>
      </w:r>
      <w:proofErr w:type="spellEnd"/>
      <w:r>
        <w:rPr>
          <w:lang w:eastAsia="en-US" w:bidi="ar-SA"/>
        </w:rPr>
        <w:t>.</w:t>
      </w:r>
    </w:p>
    <w:p w14:paraId="423A9326" w14:textId="767705A3" w:rsidR="003672CA" w:rsidRDefault="003672CA" w:rsidP="003672CA">
      <w:pPr>
        <w:jc w:val="center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3B0D973A" wp14:editId="74A198FD">
            <wp:extent cx="5575300" cy="4491355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356D" w14:textId="28C91762" w:rsidR="003672CA" w:rsidRPr="003672CA" w:rsidRDefault="003672CA" w:rsidP="003672CA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Giao </w:t>
      </w:r>
      <w:proofErr w:type="spellStart"/>
      <w:r>
        <w:rPr>
          <w:lang w:eastAsia="en-US" w:bidi="ar-SA"/>
        </w:rPr>
        <w:t>điện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chính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trên</w:t>
      </w:r>
      <w:proofErr w:type="spellEnd"/>
      <w:r>
        <w:rPr>
          <w:lang w:eastAsia="en-US" w:bidi="ar-SA"/>
        </w:rPr>
        <w:t xml:space="preserve"> app.</w:t>
      </w:r>
    </w:p>
    <w:p w14:paraId="4FCD1508" w14:textId="7035CEE0" w:rsidR="003F1120" w:rsidRDefault="003F1120" w:rsidP="003F1120">
      <w:pPr>
        <w:pStyle w:val="Heading2"/>
        <w:rPr>
          <w:lang w:eastAsia="en-US" w:bidi="ar-SA"/>
        </w:rPr>
      </w:pPr>
      <w:bookmarkStart w:id="23" w:name="_Toc25660401"/>
      <w:proofErr w:type="spellStart"/>
      <w:r w:rsidRPr="003F1120">
        <w:rPr>
          <w:lang w:eastAsia="en-US" w:bidi="ar-SA"/>
        </w:rPr>
        <w:t>Cơ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sở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dữ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liệu</w:t>
      </w:r>
      <w:bookmarkEnd w:id="23"/>
      <w:proofErr w:type="spellEnd"/>
    </w:p>
    <w:p w14:paraId="5B4E5418" w14:textId="2F828D5D" w:rsidR="004E7374" w:rsidRDefault="004E7374" w:rsidP="004E7374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624B49E6" wp14:editId="0ED57F55">
            <wp:extent cx="5575300" cy="364426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E614" w14:textId="6C58A84F" w:rsidR="004E7374" w:rsidRDefault="004E7374" w:rsidP="004E7374">
      <w:pPr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1EA0A6E0" wp14:editId="13F30021">
            <wp:extent cx="5575300" cy="2513330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D2FD" w14:textId="25B81E05" w:rsidR="004E7374" w:rsidRPr="004E7374" w:rsidRDefault="004E7374" w:rsidP="004E7374">
      <w:pPr>
        <w:rPr>
          <w:lang w:eastAsia="en-US" w:bidi="ar-SA"/>
        </w:rPr>
      </w:pPr>
    </w:p>
    <w:p w14:paraId="09ACA236" w14:textId="2364735F" w:rsidR="003F1120" w:rsidRDefault="003F1120" w:rsidP="003F1120">
      <w:pPr>
        <w:pStyle w:val="Heading2"/>
        <w:rPr>
          <w:lang w:eastAsia="en-US" w:bidi="ar-SA"/>
        </w:rPr>
      </w:pPr>
      <w:bookmarkStart w:id="24" w:name="_Toc25660402"/>
      <w:proofErr w:type="spellStart"/>
      <w:r w:rsidRPr="003F1120">
        <w:rPr>
          <w:lang w:eastAsia="en-US" w:bidi="ar-SA"/>
        </w:rPr>
        <w:t>Mạng</w:t>
      </w:r>
      <w:bookmarkEnd w:id="24"/>
      <w:proofErr w:type="spellEnd"/>
    </w:p>
    <w:p w14:paraId="5FAAB6E9" w14:textId="3337F9B6" w:rsidR="004E7374" w:rsidRPr="004E7374" w:rsidRDefault="004E7374" w:rsidP="004E7374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057398A2" wp14:editId="39ABD5A2">
            <wp:extent cx="5575300" cy="345376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E1EB" w14:textId="4D6340C4" w:rsidR="009D290A" w:rsidRDefault="009D290A" w:rsidP="005E2D65">
      <w:pPr>
        <w:pStyle w:val="Heading1"/>
      </w:pPr>
      <w:bookmarkStart w:id="25" w:name="_Toc25660403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5"/>
      <w:proofErr w:type="spellEnd"/>
    </w:p>
    <w:p w14:paraId="36610AD8" w14:textId="10D1CC69" w:rsidR="00F45E06" w:rsidRDefault="00F45E06" w:rsidP="00F45E06">
      <w:pPr>
        <w:pStyle w:val="Heading2"/>
      </w:pPr>
      <w:bookmarkStart w:id="26" w:name="_Toc25660404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6"/>
      <w:proofErr w:type="spellEnd"/>
    </w:p>
    <w:p w14:paraId="2708B202" w14:textId="77777777" w:rsidR="00667DD5" w:rsidRDefault="003A3FFF" w:rsidP="00BF2D41">
      <w:pPr>
        <w:pStyle w:val="ListParagraph"/>
        <w:numPr>
          <w:ilvl w:val="0"/>
          <w:numId w:val="4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B9B7F8E" w14:textId="5B624C9F" w:rsidR="00F45E06" w:rsidRDefault="003A3FFF" w:rsidP="00667DD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 w:rsidR="00667DD5">
        <w:t>:</w:t>
      </w:r>
      <w:r w:rsidR="003C1B15">
        <w:t xml:space="preserve"> </w:t>
      </w:r>
      <w:proofErr w:type="spellStart"/>
      <w:r w:rsidR="003C1B15">
        <w:t>Cũng</w:t>
      </w:r>
      <w:proofErr w:type="spellEnd"/>
      <w:r w:rsidR="003C1B15">
        <w:t xml:space="preserve"> </w:t>
      </w:r>
      <w:proofErr w:type="spellStart"/>
      <w:r w:rsidR="003C1B15">
        <w:t>không</w:t>
      </w:r>
      <w:proofErr w:type="spellEnd"/>
      <w:r w:rsidR="003C1B15">
        <w:t xml:space="preserve"> </w:t>
      </w:r>
      <w:proofErr w:type="spellStart"/>
      <w:r w:rsidR="003C1B15">
        <w:t>cần</w:t>
      </w:r>
      <w:proofErr w:type="spellEnd"/>
      <w:r w:rsidR="003C1B15">
        <w:t xml:space="preserve"> </w:t>
      </w:r>
      <w:proofErr w:type="spellStart"/>
      <w:r w:rsidR="003C1B15">
        <w:t>thiết</w:t>
      </w:r>
      <w:proofErr w:type="spellEnd"/>
      <w:r w:rsidR="003C1B15">
        <w:t xml:space="preserve"> </w:t>
      </w:r>
      <w:proofErr w:type="spellStart"/>
      <w:r w:rsidR="003C1B15">
        <w:t>lắm</w:t>
      </w:r>
      <w:proofErr w:type="spellEnd"/>
      <w:r w:rsidR="003C1B15">
        <w:t xml:space="preserve">, </w:t>
      </w:r>
      <w:proofErr w:type="spellStart"/>
      <w:r w:rsidR="003C1B15">
        <w:t>chúng</w:t>
      </w:r>
      <w:proofErr w:type="spellEnd"/>
      <w:r w:rsidR="003C1B15">
        <w:t xml:space="preserve"> </w:t>
      </w:r>
      <w:proofErr w:type="spellStart"/>
      <w:r w:rsidR="003C1B15">
        <w:t>tôi</w:t>
      </w:r>
      <w:proofErr w:type="spellEnd"/>
      <w:r w:rsidR="003C1B15">
        <w:t xml:space="preserve"> </w:t>
      </w:r>
      <w:proofErr w:type="spellStart"/>
      <w:r w:rsidR="003C1B15">
        <w:t>cũng</w:t>
      </w:r>
      <w:proofErr w:type="spellEnd"/>
      <w:r w:rsidR="003C1B15">
        <w:t xml:space="preserve"> </w:t>
      </w:r>
      <w:proofErr w:type="spellStart"/>
      <w:r w:rsidR="003C1B15">
        <w:t>thường</w:t>
      </w:r>
      <w:proofErr w:type="spellEnd"/>
      <w:r w:rsidR="003C1B15">
        <w:t xml:space="preserve"> </w:t>
      </w:r>
      <w:proofErr w:type="spellStart"/>
      <w:r w:rsidR="003C1B15">
        <w:t>xuyên</w:t>
      </w:r>
      <w:proofErr w:type="spellEnd"/>
      <w:r w:rsidR="003C1B15">
        <w:t xml:space="preserve"> </w:t>
      </w:r>
      <w:proofErr w:type="spellStart"/>
      <w:r w:rsidR="003C1B15">
        <w:t>theo</w:t>
      </w:r>
      <w:proofErr w:type="spellEnd"/>
      <w:r w:rsidR="003C1B15">
        <w:t xml:space="preserve"> </w:t>
      </w:r>
      <w:proofErr w:type="spellStart"/>
      <w:r w:rsidR="003C1B15">
        <w:t>rõi</w:t>
      </w:r>
      <w:proofErr w:type="spellEnd"/>
      <w:r w:rsidR="003C1B15">
        <w:t xml:space="preserve"> </w:t>
      </w:r>
      <w:proofErr w:type="spellStart"/>
      <w:r w:rsidR="003C1B15">
        <w:t>nên</w:t>
      </w:r>
      <w:proofErr w:type="spellEnd"/>
      <w:r w:rsidR="003C1B15">
        <w:t xml:space="preserve"> </w:t>
      </w:r>
      <w:proofErr w:type="spellStart"/>
      <w:r w:rsidR="003C1B15">
        <w:t>nếu</w:t>
      </w:r>
      <w:proofErr w:type="spellEnd"/>
      <w:r w:rsidR="003C1B15">
        <w:t xml:space="preserve"> </w:t>
      </w:r>
      <w:proofErr w:type="spellStart"/>
      <w:r w:rsidR="003C1B15">
        <w:t>có</w:t>
      </w:r>
      <w:proofErr w:type="spellEnd"/>
      <w:r w:rsidR="003C1B15">
        <w:t xml:space="preserve"> </w:t>
      </w:r>
      <w:proofErr w:type="spellStart"/>
      <w:r w:rsidR="003C1B15">
        <w:t>vấn</w:t>
      </w:r>
      <w:proofErr w:type="spellEnd"/>
      <w:r w:rsidR="003C1B15">
        <w:t xml:space="preserve"> </w:t>
      </w:r>
      <w:proofErr w:type="spellStart"/>
      <w:r w:rsidR="003C1B15">
        <w:t>đề</w:t>
      </w:r>
      <w:proofErr w:type="spellEnd"/>
      <w:r w:rsidR="003C1B15">
        <w:t xml:space="preserve"> </w:t>
      </w:r>
      <w:proofErr w:type="spellStart"/>
      <w:r w:rsidR="003C1B15">
        <w:t>gì</w:t>
      </w:r>
      <w:proofErr w:type="spellEnd"/>
      <w:r w:rsidR="003C1B15">
        <w:t xml:space="preserve"> </w:t>
      </w:r>
      <w:proofErr w:type="spellStart"/>
      <w:r w:rsidR="003C1B15">
        <w:t>thì</w:t>
      </w:r>
      <w:proofErr w:type="spellEnd"/>
      <w:r w:rsidR="003C1B15">
        <w:t xml:space="preserve"> </w:t>
      </w:r>
      <w:proofErr w:type="spellStart"/>
      <w:r w:rsidR="003C1B15">
        <w:t>công</w:t>
      </w:r>
      <w:proofErr w:type="spellEnd"/>
      <w:r w:rsidR="003C1B15">
        <w:t xml:space="preserve"> ty </w:t>
      </w:r>
      <w:proofErr w:type="spellStart"/>
      <w:r w:rsidR="003C1B15">
        <w:t>cứ</w:t>
      </w:r>
      <w:proofErr w:type="spellEnd"/>
      <w:r w:rsidR="003C1B15">
        <w:t xml:space="preserve"> </w:t>
      </w:r>
      <w:proofErr w:type="spellStart"/>
      <w:r w:rsidR="003C1B15">
        <w:t>báo</w:t>
      </w:r>
      <w:proofErr w:type="spellEnd"/>
      <w:r w:rsidR="003C1B15">
        <w:t xml:space="preserve"> </w:t>
      </w:r>
      <w:proofErr w:type="spellStart"/>
      <w:r w:rsidR="003C1B15">
        <w:t>chúng</w:t>
      </w:r>
      <w:proofErr w:type="spellEnd"/>
      <w:r w:rsidR="003C1B15">
        <w:t xml:space="preserve"> </w:t>
      </w:r>
      <w:proofErr w:type="spellStart"/>
      <w:r w:rsidR="003C1B15">
        <w:t>tôi</w:t>
      </w:r>
      <w:proofErr w:type="spellEnd"/>
      <w:r w:rsidR="003C1B15">
        <w:t xml:space="preserve"> </w:t>
      </w:r>
      <w:proofErr w:type="spellStart"/>
      <w:r w:rsidR="003C1B15">
        <w:t>sẽ</w:t>
      </w:r>
      <w:proofErr w:type="spellEnd"/>
      <w:r w:rsidR="003C1B15">
        <w:t xml:space="preserve"> </w:t>
      </w:r>
      <w:proofErr w:type="spellStart"/>
      <w:r w:rsidR="003C1B15">
        <w:t>khắc</w:t>
      </w:r>
      <w:proofErr w:type="spellEnd"/>
      <w:r w:rsidR="003C1B15">
        <w:t xml:space="preserve"> </w:t>
      </w:r>
      <w:proofErr w:type="spellStart"/>
      <w:r w:rsidR="003C1B15">
        <w:t>phục</w:t>
      </w:r>
      <w:proofErr w:type="spellEnd"/>
      <w:r w:rsidR="003C1B15">
        <w:t xml:space="preserve"> </w:t>
      </w:r>
      <w:proofErr w:type="spellStart"/>
      <w:r w:rsidR="003C1B15">
        <w:t>ngay</w:t>
      </w:r>
      <w:proofErr w:type="spellEnd"/>
      <w:r w:rsidR="003C1B15">
        <w:t xml:space="preserve"> </w:t>
      </w:r>
      <w:proofErr w:type="spellStart"/>
      <w:r w:rsidR="003C1B15">
        <w:t>sau</w:t>
      </w:r>
      <w:proofErr w:type="spellEnd"/>
      <w:r w:rsidR="003C1B15">
        <w:t xml:space="preserve"> </w:t>
      </w:r>
      <w:proofErr w:type="spellStart"/>
      <w:r w:rsidR="003C1B15">
        <w:t>đó</w:t>
      </w:r>
      <w:proofErr w:type="spellEnd"/>
      <w:r w:rsidR="003C1B15">
        <w:t xml:space="preserve">. </w:t>
      </w:r>
      <w:proofErr w:type="spellStart"/>
      <w:r w:rsidR="003C1B15">
        <w:t>Và</w:t>
      </w:r>
      <w:proofErr w:type="spellEnd"/>
      <w:r w:rsidR="003C1B15">
        <w:t xml:space="preserve"> </w:t>
      </w:r>
      <w:proofErr w:type="spellStart"/>
      <w:r w:rsidR="003C1B15">
        <w:t>phần</w:t>
      </w:r>
      <w:proofErr w:type="spellEnd"/>
      <w:r w:rsidR="003C1B15">
        <w:t xml:space="preserve"> </w:t>
      </w:r>
      <w:proofErr w:type="spellStart"/>
      <w:r w:rsidR="003C1B15">
        <w:t>mềm</w:t>
      </w:r>
      <w:proofErr w:type="spellEnd"/>
      <w:r w:rsidR="003C1B15">
        <w:t xml:space="preserve"> </w:t>
      </w:r>
      <w:proofErr w:type="spellStart"/>
      <w:r w:rsidR="003C1B15">
        <w:t>rất</w:t>
      </w:r>
      <w:proofErr w:type="spellEnd"/>
      <w:r w:rsidR="003C1B15">
        <w:t xml:space="preserve"> </w:t>
      </w:r>
      <w:proofErr w:type="spellStart"/>
      <w:r w:rsidR="003C1B15">
        <w:t>dễ</w:t>
      </w:r>
      <w:proofErr w:type="spellEnd"/>
      <w:r w:rsidR="003C1B15">
        <w:t xml:space="preserve"> </w:t>
      </w:r>
      <w:proofErr w:type="spellStart"/>
      <w:r w:rsidR="003C1B15">
        <w:t>sử</w:t>
      </w:r>
      <w:proofErr w:type="spellEnd"/>
      <w:r w:rsidR="003C1B15">
        <w:t xml:space="preserve"> </w:t>
      </w:r>
      <w:proofErr w:type="spellStart"/>
      <w:r w:rsidR="003C1B15">
        <w:t>dụng</w:t>
      </w:r>
      <w:proofErr w:type="spellEnd"/>
      <w:r w:rsidR="003C1B15">
        <w:t xml:space="preserve"> </w:t>
      </w:r>
      <w:proofErr w:type="spellStart"/>
      <w:r w:rsidR="003C1B15">
        <w:t>và</w:t>
      </w:r>
      <w:proofErr w:type="spellEnd"/>
      <w:r w:rsidR="003C1B15">
        <w:t xml:space="preserve"> </w:t>
      </w:r>
      <w:proofErr w:type="spellStart"/>
      <w:r w:rsidR="003C1B15">
        <w:t>được</w:t>
      </w:r>
      <w:proofErr w:type="spellEnd"/>
      <w:r w:rsidR="003C1B15">
        <w:t xml:space="preserve"> </w:t>
      </w:r>
      <w:proofErr w:type="spellStart"/>
      <w:r w:rsidR="003C1B15">
        <w:t>tối</w:t>
      </w:r>
      <w:proofErr w:type="spellEnd"/>
      <w:r w:rsidR="003C1B15">
        <w:t xml:space="preserve"> </w:t>
      </w:r>
      <w:proofErr w:type="spellStart"/>
      <w:r w:rsidR="003C1B15">
        <w:t>ưu</w:t>
      </w:r>
      <w:proofErr w:type="spellEnd"/>
      <w:r w:rsidR="003C1B15">
        <w:t xml:space="preserve"> </w:t>
      </w:r>
      <w:proofErr w:type="spellStart"/>
      <w:r w:rsidR="003C1B15">
        <w:t>hóa</w:t>
      </w:r>
      <w:proofErr w:type="spellEnd"/>
      <w:r w:rsidR="003C1B15">
        <w:t xml:space="preserve"> </w:t>
      </w:r>
      <w:proofErr w:type="spellStart"/>
      <w:r w:rsidR="003C1B15">
        <w:t>tốt</w:t>
      </w:r>
      <w:proofErr w:type="spellEnd"/>
      <w:r w:rsidR="003C1B15">
        <w:t xml:space="preserve"> </w:t>
      </w:r>
      <w:proofErr w:type="spellStart"/>
      <w:r w:rsidR="003C1B15">
        <w:t>nhất</w:t>
      </w:r>
      <w:proofErr w:type="spellEnd"/>
      <w:r w:rsidR="003C1B15">
        <w:t xml:space="preserve"> </w:t>
      </w:r>
      <w:proofErr w:type="spellStart"/>
      <w:r w:rsidR="003C1B15">
        <w:t>có</w:t>
      </w:r>
      <w:proofErr w:type="spellEnd"/>
      <w:r w:rsidR="003C1B15">
        <w:t xml:space="preserve"> </w:t>
      </w:r>
      <w:proofErr w:type="spellStart"/>
      <w:r w:rsidR="003C1B15">
        <w:t>thể</w:t>
      </w:r>
      <w:proofErr w:type="spellEnd"/>
      <w:r w:rsidR="003C1B15">
        <w:t xml:space="preserve"> </w:t>
      </w:r>
      <w:proofErr w:type="spellStart"/>
      <w:r w:rsidR="003C1B15">
        <w:t>nên</w:t>
      </w:r>
      <w:proofErr w:type="spellEnd"/>
      <w:r w:rsidR="003C1B15">
        <w:t xml:space="preserve"> </w:t>
      </w:r>
      <w:proofErr w:type="spellStart"/>
      <w:r w:rsidR="003C1B15">
        <w:t>khỏi</w:t>
      </w:r>
      <w:proofErr w:type="spellEnd"/>
      <w:r w:rsidR="003C1B15">
        <w:t xml:space="preserve"> lo </w:t>
      </w:r>
      <w:proofErr w:type="spellStart"/>
      <w:r w:rsidR="003C1B15">
        <w:t>về</w:t>
      </w:r>
      <w:proofErr w:type="spellEnd"/>
      <w:r w:rsidR="003C1B15">
        <w:t xml:space="preserve"> </w:t>
      </w:r>
      <w:proofErr w:type="spellStart"/>
      <w:proofErr w:type="gramStart"/>
      <w:r w:rsidR="003C1B15">
        <w:t>lỗi</w:t>
      </w:r>
      <w:proofErr w:type="spellEnd"/>
      <w:r w:rsidR="003C1B15">
        <w:t>..</w:t>
      </w:r>
      <w:proofErr w:type="gramEnd"/>
      <w:r w:rsidR="00667DD5">
        <w:tab/>
      </w:r>
    </w:p>
    <w:p w14:paraId="5219BB7E" w14:textId="242EEC0A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3721FDCC" w14:textId="0CCE086E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lastRenderedPageBreak/>
        <w:tab/>
      </w:r>
    </w:p>
    <w:p w14:paraId="57262EE3" w14:textId="47C91AAE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78D2041A" w14:textId="5602E2F1" w:rsidR="00667DD5" w:rsidRDefault="00667DD5" w:rsidP="00BF2D41">
      <w:pPr>
        <w:pStyle w:val="ListParagraph"/>
        <w:numPr>
          <w:ilvl w:val="0"/>
          <w:numId w:val="4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2BF454A1" w14:textId="5886B637" w:rsidR="00667DD5" w:rsidRDefault="00667DD5" w:rsidP="00667DD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proofErr w:type="gramStart"/>
      <w:r>
        <w:t>nào:</w:t>
      </w:r>
      <w:r w:rsidR="003C1B15">
        <w:t>oh</w:t>
      </w:r>
      <w:proofErr w:type="spellEnd"/>
      <w:proofErr w:type="gramEnd"/>
      <w:r w:rsidR="003C1B15">
        <w:t xml:space="preserve"> </w:t>
      </w:r>
      <w:proofErr w:type="spellStart"/>
      <w:r w:rsidR="003C1B15">
        <w:t>cũng</w:t>
      </w:r>
      <w:proofErr w:type="spellEnd"/>
      <w:r w:rsidR="003C1B15">
        <w:t xml:space="preserve"> </w:t>
      </w:r>
      <w:proofErr w:type="spellStart"/>
      <w:r w:rsidR="003C1B15">
        <w:t>không</w:t>
      </w:r>
      <w:proofErr w:type="spellEnd"/>
      <w:r w:rsidR="003C1B15">
        <w:t xml:space="preserve"> </w:t>
      </w:r>
      <w:proofErr w:type="spellStart"/>
      <w:r w:rsidR="003C1B15">
        <w:t>vấn</w:t>
      </w:r>
      <w:proofErr w:type="spellEnd"/>
      <w:r w:rsidR="003C1B15">
        <w:t xml:space="preserve"> </w:t>
      </w:r>
      <w:proofErr w:type="spellStart"/>
      <w:r w:rsidR="003C1B15">
        <w:t>đề</w:t>
      </w:r>
      <w:proofErr w:type="spellEnd"/>
      <w:r w:rsidR="003C1B15">
        <w:t xml:space="preserve"> </w:t>
      </w:r>
      <w:proofErr w:type="spellStart"/>
      <w:r w:rsidR="003C1B15">
        <w:t>gì</w:t>
      </w:r>
      <w:proofErr w:type="spellEnd"/>
      <w:r w:rsidR="003C1B15">
        <w:t xml:space="preserve"> </w:t>
      </w:r>
      <w:proofErr w:type="spellStart"/>
      <w:r w:rsidR="003C1B15">
        <w:t>cả</w:t>
      </w:r>
      <w:proofErr w:type="spellEnd"/>
      <w:r w:rsidR="003C1B15">
        <w:t xml:space="preserve">, </w:t>
      </w:r>
      <w:proofErr w:type="spellStart"/>
      <w:r w:rsidR="003C1B15">
        <w:t>chúng</w:t>
      </w:r>
      <w:proofErr w:type="spellEnd"/>
      <w:r w:rsidR="003C1B15">
        <w:t xml:space="preserve">  </w:t>
      </w:r>
      <w:proofErr w:type="spellStart"/>
      <w:r w:rsidR="003C1B15">
        <w:t>tỗi</w:t>
      </w:r>
      <w:proofErr w:type="spellEnd"/>
      <w:r w:rsidR="003C1B15">
        <w:t xml:space="preserve"> </w:t>
      </w:r>
      <w:proofErr w:type="spellStart"/>
      <w:r w:rsidR="003C1B15">
        <w:t>sẽ</w:t>
      </w:r>
      <w:proofErr w:type="spellEnd"/>
      <w:r w:rsidR="003C1B15">
        <w:t xml:space="preserve"> </w:t>
      </w:r>
      <w:proofErr w:type="spellStart"/>
      <w:r w:rsidR="003C1B15">
        <w:t>có</w:t>
      </w:r>
      <w:proofErr w:type="spellEnd"/>
      <w:r w:rsidR="003C1B15">
        <w:t xml:space="preserve"> </w:t>
      </w:r>
      <w:proofErr w:type="spellStart"/>
      <w:r w:rsidR="003C1B15">
        <w:t>giải</w:t>
      </w:r>
      <w:proofErr w:type="spellEnd"/>
      <w:r w:rsidR="003C1B15">
        <w:t xml:space="preserve"> </w:t>
      </w:r>
      <w:proofErr w:type="spellStart"/>
      <w:r w:rsidR="003C1B15">
        <w:t>pháp</w:t>
      </w:r>
      <w:proofErr w:type="spellEnd"/>
      <w:r w:rsidR="0050118A">
        <w:t xml:space="preserve">, </w:t>
      </w:r>
      <w:proofErr w:type="spellStart"/>
      <w:r w:rsidR="0050118A">
        <w:t>nhưng</w:t>
      </w:r>
      <w:proofErr w:type="spellEnd"/>
      <w:r w:rsidR="0050118A">
        <w:t xml:space="preserve"> </w:t>
      </w:r>
      <w:proofErr w:type="spellStart"/>
      <w:r w:rsidR="0050118A">
        <w:t>nếu</w:t>
      </w:r>
      <w:proofErr w:type="spellEnd"/>
      <w:r w:rsidR="0050118A">
        <w:t xml:space="preserve"> </w:t>
      </w:r>
      <w:proofErr w:type="spellStart"/>
      <w:r w:rsidR="0050118A">
        <w:t>được</w:t>
      </w:r>
      <w:proofErr w:type="spellEnd"/>
      <w:r w:rsidR="0050118A">
        <w:t xml:space="preserve"> </w:t>
      </w:r>
      <w:proofErr w:type="spellStart"/>
      <w:r w:rsidR="0050118A">
        <w:t>sử</w:t>
      </w:r>
      <w:proofErr w:type="spellEnd"/>
      <w:r w:rsidR="0050118A">
        <w:t xml:space="preserve"> </w:t>
      </w:r>
      <w:proofErr w:type="spellStart"/>
      <w:r w:rsidR="0050118A">
        <w:t>dụng</w:t>
      </w:r>
      <w:proofErr w:type="spellEnd"/>
      <w:r w:rsidR="0050118A">
        <w:t xml:space="preserve"> ở </w:t>
      </w:r>
      <w:proofErr w:type="spellStart"/>
      <w:r w:rsidR="0050118A">
        <w:t>hệ</w:t>
      </w:r>
      <w:proofErr w:type="spellEnd"/>
      <w:r w:rsidR="0050118A">
        <w:t xml:space="preserve"> </w:t>
      </w:r>
      <w:proofErr w:type="spellStart"/>
      <w:r w:rsidR="0050118A">
        <w:t>điều</w:t>
      </w:r>
      <w:proofErr w:type="spellEnd"/>
      <w:r w:rsidR="0050118A">
        <w:t xml:space="preserve"> </w:t>
      </w:r>
      <w:proofErr w:type="spellStart"/>
      <w:r w:rsidR="0050118A">
        <w:t>hành</w:t>
      </w:r>
      <w:proofErr w:type="spellEnd"/>
      <w:r w:rsidR="0050118A">
        <w:t xml:space="preserve"> </w:t>
      </w:r>
      <w:proofErr w:type="spellStart"/>
      <w:r w:rsidR="0050118A">
        <w:t>mới</w:t>
      </w:r>
      <w:proofErr w:type="spellEnd"/>
      <w:r w:rsidR="0050118A">
        <w:t xml:space="preserve"> </w:t>
      </w:r>
      <w:proofErr w:type="spellStart"/>
      <w:r w:rsidR="0050118A">
        <w:t>nhất</w:t>
      </w:r>
      <w:proofErr w:type="spellEnd"/>
      <w:r w:rsidR="0050118A">
        <w:t xml:space="preserve"> </w:t>
      </w:r>
      <w:proofErr w:type="spellStart"/>
      <w:r w:rsidR="0050118A">
        <w:t>thì</w:t>
      </w:r>
      <w:proofErr w:type="spellEnd"/>
      <w:r w:rsidR="0050118A">
        <w:t xml:space="preserve"> </w:t>
      </w:r>
      <w:proofErr w:type="spellStart"/>
      <w:r w:rsidR="0050118A">
        <w:t>sẽ</w:t>
      </w:r>
      <w:proofErr w:type="spellEnd"/>
      <w:r w:rsidR="0050118A">
        <w:t xml:space="preserve"> </w:t>
      </w:r>
      <w:proofErr w:type="spellStart"/>
      <w:r w:rsidR="0050118A">
        <w:t>được</w:t>
      </w:r>
      <w:proofErr w:type="spellEnd"/>
      <w:r w:rsidR="0050118A">
        <w:t xml:space="preserve"> </w:t>
      </w:r>
      <w:proofErr w:type="spellStart"/>
      <w:r w:rsidR="0050118A">
        <w:t>tối</w:t>
      </w:r>
      <w:proofErr w:type="spellEnd"/>
      <w:r w:rsidR="0050118A">
        <w:t xml:space="preserve"> </w:t>
      </w:r>
      <w:proofErr w:type="spellStart"/>
      <w:r w:rsidR="0050118A">
        <w:t>ưu</w:t>
      </w:r>
      <w:proofErr w:type="spellEnd"/>
      <w:r w:rsidR="0050118A">
        <w:t xml:space="preserve"> </w:t>
      </w:r>
      <w:proofErr w:type="spellStart"/>
      <w:r w:rsidR="0050118A">
        <w:t>nhất</w:t>
      </w:r>
      <w:proofErr w:type="spellEnd"/>
      <w:r w:rsidR="0050118A">
        <w:t>.</w:t>
      </w:r>
      <w:r>
        <w:tab/>
      </w:r>
    </w:p>
    <w:p w14:paraId="575F6FA4" w14:textId="77777777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034AC78A" w14:textId="77777777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65D94067" w14:textId="0ACD8746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576C666E" w14:textId="5A918A9D" w:rsidR="00460E60" w:rsidRDefault="00460E60" w:rsidP="00BF2D41">
      <w:pPr>
        <w:pStyle w:val="ListParagraph"/>
        <w:numPr>
          <w:ilvl w:val="0"/>
          <w:numId w:val="4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74A27C39" w14:textId="2A771EC7" w:rsidR="00460E60" w:rsidRDefault="00460E60" w:rsidP="00460E60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  <w:r w:rsidR="0050118A">
        <w:t xml:space="preserve"> </w:t>
      </w:r>
      <w:proofErr w:type="spellStart"/>
      <w:r w:rsidR="0050118A">
        <w:t>Giá</w:t>
      </w:r>
      <w:proofErr w:type="spellEnd"/>
      <w:r w:rsidR="0050118A">
        <w:t xml:space="preserve"> </w:t>
      </w:r>
      <w:proofErr w:type="spellStart"/>
      <w:r w:rsidR="0050118A">
        <w:t>này</w:t>
      </w:r>
      <w:proofErr w:type="spellEnd"/>
      <w:r w:rsidR="0050118A">
        <w:t xml:space="preserve"> </w:t>
      </w:r>
      <w:proofErr w:type="spellStart"/>
      <w:r w:rsidR="0050118A">
        <w:t>chưa</w:t>
      </w:r>
      <w:proofErr w:type="spellEnd"/>
      <w:r w:rsidR="0050118A">
        <w:t xml:space="preserve"> bao </w:t>
      </w:r>
      <w:proofErr w:type="spellStart"/>
      <w:r w:rsidR="0050118A">
        <w:t>gồm</w:t>
      </w:r>
      <w:proofErr w:type="spellEnd"/>
      <w:r w:rsidR="0050118A">
        <w:t xml:space="preserve"> VAT. </w:t>
      </w:r>
      <w:proofErr w:type="spellStart"/>
      <w:r w:rsidR="0050118A">
        <w:t>Gía</w:t>
      </w:r>
      <w:proofErr w:type="spellEnd"/>
      <w:r w:rsidR="0050118A">
        <w:t xml:space="preserve"> </w:t>
      </w:r>
      <w:proofErr w:type="spellStart"/>
      <w:r w:rsidR="0050118A">
        <w:t>cụ</w:t>
      </w:r>
      <w:proofErr w:type="spellEnd"/>
      <w:r w:rsidR="0050118A">
        <w:t xml:space="preserve"> </w:t>
      </w:r>
      <w:proofErr w:type="spellStart"/>
      <w:r w:rsidR="0050118A">
        <w:t>thể</w:t>
      </w:r>
      <w:proofErr w:type="spellEnd"/>
      <w:r w:rsidR="0050118A">
        <w:t xml:space="preserve"> </w:t>
      </w:r>
      <w:proofErr w:type="spellStart"/>
      <w:r w:rsidR="0050118A">
        <w:t>với</w:t>
      </w:r>
      <w:proofErr w:type="spellEnd"/>
      <w:r w:rsidR="0050118A">
        <w:t xml:space="preserve"> </w:t>
      </w:r>
      <w:proofErr w:type="spellStart"/>
      <w:r w:rsidR="0050118A">
        <w:t>tình</w:t>
      </w:r>
      <w:proofErr w:type="spellEnd"/>
      <w:r w:rsidR="0050118A">
        <w:t xml:space="preserve"> </w:t>
      </w:r>
      <w:proofErr w:type="spellStart"/>
      <w:r w:rsidR="0050118A">
        <w:t>huống</w:t>
      </w:r>
      <w:proofErr w:type="spellEnd"/>
      <w:r w:rsidR="0050118A">
        <w:t xml:space="preserve"> </w:t>
      </w:r>
      <w:proofErr w:type="spellStart"/>
      <w:r w:rsidR="0050118A">
        <w:t>có</w:t>
      </w:r>
      <w:proofErr w:type="spellEnd"/>
      <w:r w:rsidR="0050118A">
        <w:t xml:space="preserve"> VAT </w:t>
      </w:r>
      <w:proofErr w:type="spellStart"/>
      <w:r w:rsidR="0050118A">
        <w:t>là</w:t>
      </w:r>
      <w:proofErr w:type="spellEnd"/>
      <w:r w:rsidR="0050118A">
        <w:t xml:space="preserve"> 5% </w:t>
      </w:r>
      <w:proofErr w:type="spellStart"/>
      <w:r w:rsidR="0050118A">
        <w:t>trong</w:t>
      </w:r>
      <w:proofErr w:type="spellEnd"/>
      <w:r w:rsidR="0050118A">
        <w:t xml:space="preserve"> </w:t>
      </w:r>
      <w:proofErr w:type="spellStart"/>
      <w:r w:rsidR="0050118A">
        <w:t>số</w:t>
      </w:r>
      <w:proofErr w:type="spellEnd"/>
      <w:r w:rsidR="0050118A">
        <w:t xml:space="preserve"> 100 </w:t>
      </w:r>
      <w:proofErr w:type="spellStart"/>
      <w:r w:rsidR="0050118A">
        <w:t>triệu</w:t>
      </w:r>
      <w:proofErr w:type="spellEnd"/>
      <w:r w:rsidR="0050118A">
        <w:t>.</w:t>
      </w:r>
      <w:r>
        <w:tab/>
      </w:r>
    </w:p>
    <w:p w14:paraId="188496FD" w14:textId="77777777" w:rsidR="00460E60" w:rsidRDefault="00460E60" w:rsidP="00460E60">
      <w:pPr>
        <w:pStyle w:val="ListParagraph"/>
        <w:tabs>
          <w:tab w:val="right" w:leader="dot" w:pos="8780"/>
        </w:tabs>
        <w:ind w:left="720"/>
      </w:pPr>
      <w:r>
        <w:tab/>
      </w:r>
    </w:p>
    <w:p w14:paraId="31A11A30" w14:textId="77777777" w:rsidR="00460E60" w:rsidRDefault="00460E60" w:rsidP="00460E60">
      <w:pPr>
        <w:pStyle w:val="ListParagraph"/>
        <w:tabs>
          <w:tab w:val="right" w:leader="dot" w:pos="8780"/>
        </w:tabs>
        <w:ind w:left="720"/>
      </w:pPr>
      <w:r>
        <w:tab/>
      </w:r>
    </w:p>
    <w:p w14:paraId="0C7678B6" w14:textId="77777777" w:rsidR="00460E60" w:rsidRPr="003A3FFF" w:rsidRDefault="00460E60" w:rsidP="00460E60">
      <w:pPr>
        <w:pStyle w:val="ListParagraph"/>
        <w:tabs>
          <w:tab w:val="right" w:leader="dot" w:pos="8780"/>
        </w:tabs>
        <w:ind w:left="720"/>
      </w:pPr>
      <w:r>
        <w:tab/>
      </w:r>
    </w:p>
    <w:p w14:paraId="09CB4D98" w14:textId="77777777" w:rsidR="00460E60" w:rsidRPr="003A3FFF" w:rsidRDefault="00460E60" w:rsidP="00667DD5">
      <w:pPr>
        <w:pStyle w:val="ListParagraph"/>
        <w:tabs>
          <w:tab w:val="right" w:leader="dot" w:pos="8780"/>
        </w:tabs>
        <w:ind w:left="720"/>
      </w:pPr>
    </w:p>
    <w:p w14:paraId="46C3CD65" w14:textId="51F65BDC" w:rsidR="005E2D65" w:rsidRDefault="005E2D65" w:rsidP="005E2D65">
      <w:pPr>
        <w:pStyle w:val="Heading1"/>
      </w:pPr>
      <w:bookmarkStart w:id="27" w:name="_Toc25660405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7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Heading2"/>
      </w:pPr>
      <w:bookmarkStart w:id="28" w:name="_Toc2566040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8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5B366419" w:rsidR="006A739D" w:rsidRDefault="00DD4BB4" w:rsidP="00BF2D41">
      <w:pPr>
        <w:pStyle w:val="ListParagraph"/>
        <w:numPr>
          <w:ilvl w:val="0"/>
          <w:numId w:val="2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 w:rsidR="0050118A">
        <w:t xml:space="preserve">: </w:t>
      </w:r>
      <w:proofErr w:type="spellStart"/>
      <w:r w:rsidR="0050118A">
        <w:t>mỗi</w:t>
      </w:r>
      <w:proofErr w:type="spellEnd"/>
      <w:r w:rsidR="0050118A">
        <w:t xml:space="preserve"> </w:t>
      </w:r>
      <w:proofErr w:type="spellStart"/>
      <w:r w:rsidR="0050118A">
        <w:t>người</w:t>
      </w:r>
      <w:proofErr w:type="spellEnd"/>
      <w:r w:rsidR="0050118A">
        <w:t xml:space="preserve"> </w:t>
      </w:r>
      <w:proofErr w:type="spellStart"/>
      <w:r w:rsidR="0050118A">
        <w:t>mỗi</w:t>
      </w:r>
      <w:proofErr w:type="spellEnd"/>
      <w:r w:rsidR="0050118A">
        <w:t xml:space="preserve"> </w:t>
      </w:r>
      <w:proofErr w:type="spellStart"/>
      <w:r w:rsidR="0050118A">
        <w:t>ngày</w:t>
      </w:r>
      <w:proofErr w:type="spellEnd"/>
      <w:r w:rsidR="0050118A">
        <w:t xml:space="preserve"> 1 commit </w:t>
      </w:r>
      <w:proofErr w:type="spellStart"/>
      <w:r w:rsidR="0050118A">
        <w:t>trong</w:t>
      </w:r>
      <w:proofErr w:type="spellEnd"/>
      <w:r w:rsidR="0050118A">
        <w:t xml:space="preserve"> 3 </w:t>
      </w:r>
      <w:proofErr w:type="spellStart"/>
      <w:r w:rsidR="0050118A">
        <w:t>tháng</w:t>
      </w:r>
      <w:proofErr w:type="spellEnd"/>
      <w:r w:rsidR="0050118A">
        <w:t xml:space="preserve"> </w:t>
      </w:r>
      <w:proofErr w:type="spellStart"/>
      <w:r w:rsidR="0050118A">
        <w:t>sẽ</w:t>
      </w:r>
      <w:proofErr w:type="spellEnd"/>
      <w:r w:rsidR="0050118A">
        <w:t xml:space="preserve"> </w:t>
      </w:r>
      <w:proofErr w:type="spellStart"/>
      <w:r w:rsidR="0050118A">
        <w:t>có</w:t>
      </w:r>
      <w:proofErr w:type="spellEnd"/>
      <w:r w:rsidR="0050118A">
        <w:t xml:space="preserve"> </w:t>
      </w:r>
      <w:proofErr w:type="spellStart"/>
      <w:r w:rsidR="0050118A">
        <w:t>khoảng</w:t>
      </w:r>
      <w:proofErr w:type="spellEnd"/>
      <w:r w:rsidR="0050118A">
        <w:t xml:space="preserve"> 90 commit.</w:t>
      </w:r>
    </w:p>
    <w:p w14:paraId="06E3DE0E" w14:textId="2B8952CC" w:rsidR="00DD4BB4" w:rsidRDefault="00DD4BB4" w:rsidP="00BF2D41">
      <w:pPr>
        <w:pStyle w:val="ListParagraph"/>
        <w:numPr>
          <w:ilvl w:val="0"/>
          <w:numId w:val="2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</w:t>
      </w:r>
      <w:proofErr w:type="gramStart"/>
      <w:r w:rsidR="0050118A">
        <w:t>) :</w:t>
      </w:r>
      <w:proofErr w:type="gramEnd"/>
      <w:r w:rsidR="0050118A">
        <w:t xml:space="preserve"> commit </w:t>
      </w:r>
      <w:proofErr w:type="spellStart"/>
      <w:r w:rsidR="0050118A">
        <w:t>mỗi</w:t>
      </w:r>
      <w:proofErr w:type="spellEnd"/>
      <w:r w:rsidR="0050118A">
        <w:t xml:space="preserve"> </w:t>
      </w:r>
      <w:proofErr w:type="spellStart"/>
      <w:r w:rsidR="0050118A">
        <w:t>chiều</w:t>
      </w:r>
      <w:proofErr w:type="spellEnd"/>
      <w:r w:rsidR="0050118A">
        <w:t>.</w:t>
      </w:r>
    </w:p>
    <w:p w14:paraId="34D2EF2A" w14:textId="1F0C0B54" w:rsidR="00DD4BB4" w:rsidRDefault="000E5F9F" w:rsidP="00BF2D41">
      <w:pPr>
        <w:pStyle w:val="ListParagraph"/>
        <w:numPr>
          <w:ilvl w:val="0"/>
          <w:numId w:val="2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proofErr w:type="gramStart"/>
      <w:r>
        <w:t>đổi</w:t>
      </w:r>
      <w:proofErr w:type="spellEnd"/>
      <w:r w:rsidR="0050118A">
        <w:t xml:space="preserve"> :</w:t>
      </w:r>
      <w:proofErr w:type="gramEnd"/>
      <w:r w:rsidR="0050118A">
        <w:t xml:space="preserve"> </w:t>
      </w:r>
      <w:proofErr w:type="spellStart"/>
      <w:r w:rsidR="0050118A">
        <w:t>khoảng</w:t>
      </w:r>
      <w:proofErr w:type="spellEnd"/>
      <w:r w:rsidR="0050118A">
        <w:t xml:space="preserve"> 500 </w:t>
      </w:r>
      <w:proofErr w:type="spellStart"/>
      <w:r w:rsidR="0050118A">
        <w:t>dòng</w:t>
      </w:r>
      <w:proofErr w:type="spellEnd"/>
      <w:r w:rsidR="0050118A">
        <w:t xml:space="preserve"> </w:t>
      </w:r>
      <w:proofErr w:type="spellStart"/>
      <w:r w:rsidR="0050118A">
        <w:t>bị</w:t>
      </w:r>
      <w:proofErr w:type="spellEnd"/>
      <w:r w:rsidR="0050118A">
        <w:t xml:space="preserve"> </w:t>
      </w:r>
      <w:proofErr w:type="spellStart"/>
      <w:r w:rsidR="0050118A">
        <w:t>thay</w:t>
      </w:r>
      <w:proofErr w:type="spellEnd"/>
      <w:r w:rsidR="0050118A">
        <w:t xml:space="preserve"> </w:t>
      </w:r>
      <w:proofErr w:type="spellStart"/>
      <w:r w:rsidR="0050118A">
        <w:t>đổi</w:t>
      </w:r>
      <w:proofErr w:type="spellEnd"/>
      <w:r w:rsidR="0050118A">
        <w:t>.</w:t>
      </w:r>
    </w:p>
    <w:p w14:paraId="363052BB" w14:textId="75CDED58" w:rsidR="00DC5E3B" w:rsidRDefault="00DC5E3B" w:rsidP="00BF2D41">
      <w:pPr>
        <w:pStyle w:val="ListParagraph"/>
        <w:numPr>
          <w:ilvl w:val="0"/>
          <w:numId w:val="2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</w:t>
      </w:r>
      <w:proofErr w:type="gramStart"/>
      <w:r>
        <w:t>ra</w:t>
      </w:r>
      <w:r w:rsidR="0050118A">
        <w:t xml:space="preserve"> :</w:t>
      </w:r>
      <w:proofErr w:type="gramEnd"/>
      <w:r w:rsidR="0050118A">
        <w:t xml:space="preserve"> </w:t>
      </w:r>
    </w:p>
    <w:p w14:paraId="658CE6F7" w14:textId="64B14290" w:rsidR="000F7EFC" w:rsidRPr="000F7EFC" w:rsidRDefault="000F7EFC" w:rsidP="00BF2D41">
      <w:pPr>
        <w:pStyle w:val="ListParagraph"/>
        <w:numPr>
          <w:ilvl w:val="0"/>
          <w:numId w:val="2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 w:rsidR="0050118A">
        <w:t xml:space="preserve">: 5554 </w:t>
      </w:r>
      <w:proofErr w:type="spellStart"/>
      <w:r w:rsidR="0050118A">
        <w:t>dòng</w:t>
      </w:r>
      <w:proofErr w:type="spellEnd"/>
      <w:r w:rsidR="0050118A">
        <w:t xml:space="preserve"> </w:t>
      </w:r>
      <w:proofErr w:type="spellStart"/>
      <w:r w:rsidR="0050118A">
        <w:t>lệnh</w:t>
      </w:r>
      <w:proofErr w:type="spellEnd"/>
      <w:r w:rsidR="0050118A">
        <w:t>.</w:t>
      </w:r>
    </w:p>
    <w:p w14:paraId="071A5D9D" w14:textId="006A1283" w:rsidR="00D1020B" w:rsidRPr="00D1020B" w:rsidRDefault="00D1020B" w:rsidP="00D1020B">
      <w:pPr>
        <w:pStyle w:val="Heading2"/>
      </w:pPr>
      <w:bookmarkStart w:id="29" w:name="_Toc25660407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9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924FA9" w:rsidRDefault="00816042" w:rsidP="00BF2D41">
      <w:pPr>
        <w:pStyle w:val="ListParagraph"/>
        <w:numPr>
          <w:ilvl w:val="0"/>
          <w:numId w:val="3"/>
        </w:numPr>
      </w:pPr>
      <w:proofErr w:type="spellStart"/>
      <w:r w:rsidRPr="00F916B8"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4D3B78A3" w14:textId="5926604E" w:rsidR="00720ED8" w:rsidRPr="00F916B8" w:rsidRDefault="00B20CF2" w:rsidP="00BF2D41">
      <w:pPr>
        <w:pStyle w:val="ListParagraph"/>
        <w:numPr>
          <w:ilvl w:val="0"/>
          <w:numId w:val="3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30" w:name="_Toc25660408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0"/>
      <w:proofErr w:type="spellEnd"/>
    </w:p>
    <w:p w14:paraId="46BDFD53" w14:textId="77777777" w:rsidR="00127A55" w:rsidRPr="00127A55" w:rsidRDefault="00127A55" w:rsidP="00127A55">
      <w:pPr>
        <w:rPr>
          <w:lang w:eastAsia="en-US" w:bidi="ar-SA"/>
        </w:rPr>
      </w:pPr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3576CC00" w14:textId="77777777" w:rsidR="0050118A" w:rsidRPr="003F1120" w:rsidRDefault="0050118A" w:rsidP="00BF2D41">
      <w:pPr>
        <w:pStyle w:val="ListParagraph"/>
        <w:numPr>
          <w:ilvl w:val="0"/>
          <w:numId w:val="14"/>
        </w:numPr>
      </w:pPr>
      <w:r>
        <w:lastRenderedPageBreak/>
        <w:t>Internet, internet</w:t>
      </w:r>
    </w:p>
    <w:p w14:paraId="3AD040B1" w14:textId="2324C2DD" w:rsidR="0050118A" w:rsidRPr="003F1120" w:rsidRDefault="0050118A" w:rsidP="00BF2D41">
      <w:pPr>
        <w:pStyle w:val="ListParagraph"/>
        <w:numPr>
          <w:ilvl w:val="0"/>
          <w:numId w:val="14"/>
        </w:numPr>
      </w:pPr>
      <w:r>
        <w:t>internet</w:t>
      </w:r>
      <w:r w:rsidRPr="0050118A">
        <w:t xml:space="preserve"> </w:t>
      </w:r>
      <w:proofErr w:type="spellStart"/>
      <w:r>
        <w:t>internet</w:t>
      </w:r>
      <w:proofErr w:type="spellEnd"/>
    </w:p>
    <w:p w14:paraId="624E9127" w14:textId="4A96A04E" w:rsidR="0050118A" w:rsidRPr="003F1120" w:rsidRDefault="0050118A" w:rsidP="00BF2D41">
      <w:pPr>
        <w:pStyle w:val="ListParagraph"/>
        <w:numPr>
          <w:ilvl w:val="0"/>
          <w:numId w:val="14"/>
        </w:numPr>
      </w:pPr>
      <w:r>
        <w:t>internet</w:t>
      </w:r>
      <w:r w:rsidRPr="0050118A">
        <w:t xml:space="preserve"> </w:t>
      </w:r>
      <w:proofErr w:type="spellStart"/>
      <w:r>
        <w:t>internet</w:t>
      </w:r>
      <w:proofErr w:type="spellEnd"/>
    </w:p>
    <w:p w14:paraId="17965795" w14:textId="3782B7C8" w:rsidR="003F1120" w:rsidRPr="003F1120" w:rsidRDefault="0050118A" w:rsidP="00BF2D41">
      <w:pPr>
        <w:pStyle w:val="ListParagraph"/>
        <w:numPr>
          <w:ilvl w:val="0"/>
          <w:numId w:val="14"/>
        </w:numPr>
      </w:pPr>
      <w:r>
        <w:t>internet, internet</w:t>
      </w:r>
    </w:p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F7A2FF" w14:textId="77777777" w:rsidR="00BF2D41" w:rsidRDefault="00BF2D41">
      <w:r>
        <w:separator/>
      </w:r>
    </w:p>
    <w:p w14:paraId="5634CA8E" w14:textId="77777777" w:rsidR="00BF2D41" w:rsidRDefault="00BF2D41"/>
  </w:endnote>
  <w:endnote w:type="continuationSeparator" w:id="0">
    <w:p w14:paraId="6856833D" w14:textId="77777777" w:rsidR="00BF2D41" w:rsidRDefault="00BF2D41">
      <w:r>
        <w:continuationSeparator/>
      </w:r>
    </w:p>
    <w:p w14:paraId="59F5A99A" w14:textId="77777777" w:rsidR="00BF2D41" w:rsidRDefault="00BF2D4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E27ED2" w14:textId="77777777" w:rsidR="0050118A" w:rsidRPr="009A57EC" w:rsidRDefault="0050118A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E7BF06" w14:textId="42B74BC1" w:rsidR="0050118A" w:rsidRPr="00932976" w:rsidRDefault="0050118A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50118A" w:rsidRPr="00932976" w:rsidRDefault="0050118A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50118A" w:rsidRDefault="0050118A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50118A" w:rsidRDefault="0050118A">
    <w:pPr>
      <w:pStyle w:val="Footer"/>
      <w:rPr>
        <w:i/>
        <w:color w:val="003366"/>
      </w:rPr>
    </w:pPr>
  </w:p>
  <w:p w14:paraId="2B3DBBFD" w14:textId="77777777" w:rsidR="0050118A" w:rsidRDefault="0050118A">
    <w:pPr>
      <w:pStyle w:val="Footer"/>
      <w:rPr>
        <w:i/>
        <w:color w:val="003366"/>
      </w:rPr>
    </w:pPr>
  </w:p>
  <w:p w14:paraId="7A61AF73" w14:textId="77777777" w:rsidR="0050118A" w:rsidRPr="00932976" w:rsidRDefault="0050118A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37E45A" w14:textId="77777777" w:rsidR="0050118A" w:rsidRDefault="0050118A"/>
  <w:p w14:paraId="7F403060" w14:textId="77777777" w:rsidR="0050118A" w:rsidRDefault="0050118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485AEA" w14:textId="77AA30B6" w:rsidR="0050118A" w:rsidRPr="001022FF" w:rsidRDefault="0050118A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28EB8C" w14:textId="77777777" w:rsidR="0050118A" w:rsidRDefault="0050118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199191" w14:textId="77777777" w:rsidR="00BF2D41" w:rsidRDefault="00BF2D41">
      <w:r>
        <w:separator/>
      </w:r>
    </w:p>
    <w:p w14:paraId="15F24F4E" w14:textId="77777777" w:rsidR="00BF2D41" w:rsidRDefault="00BF2D41"/>
  </w:footnote>
  <w:footnote w:type="continuationSeparator" w:id="0">
    <w:p w14:paraId="23808D66" w14:textId="77777777" w:rsidR="00BF2D41" w:rsidRDefault="00BF2D41">
      <w:r>
        <w:continuationSeparator/>
      </w:r>
    </w:p>
    <w:p w14:paraId="15BD487D" w14:textId="77777777" w:rsidR="00BF2D41" w:rsidRDefault="00BF2D4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FD2E81" w14:textId="77777777" w:rsidR="0050118A" w:rsidRPr="009A57EC" w:rsidRDefault="0050118A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A77296" w14:textId="77777777" w:rsidR="0050118A" w:rsidRDefault="0050118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A4CFE" w14:textId="62712AD5" w:rsidR="0050118A" w:rsidRPr="00AB15C8" w:rsidRDefault="0050118A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7777777" w:rsidR="0050118A" w:rsidRPr="00D51159" w:rsidRDefault="0050118A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51159"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77777777" w:rsidR="0050118A" w:rsidRPr="00D51159" w:rsidRDefault="0050118A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51159"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AB15C8"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 w14:paraId="3C989147" w14:textId="77777777" w:rsidR="0050118A" w:rsidRDefault="0050118A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75C654" w14:textId="77777777" w:rsidR="0050118A" w:rsidRDefault="0050118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76C739F"/>
    <w:multiLevelType w:val="hybridMultilevel"/>
    <w:tmpl w:val="F27AD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43E8C"/>
    <w:multiLevelType w:val="hybridMultilevel"/>
    <w:tmpl w:val="727EF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1D4D17"/>
    <w:multiLevelType w:val="hybridMultilevel"/>
    <w:tmpl w:val="5818E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261548"/>
    <w:multiLevelType w:val="hybridMultilevel"/>
    <w:tmpl w:val="44305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4A3B70"/>
    <w:multiLevelType w:val="hybridMultilevel"/>
    <w:tmpl w:val="CA50F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427D88"/>
    <w:multiLevelType w:val="hybridMultilevel"/>
    <w:tmpl w:val="417CB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434421"/>
    <w:multiLevelType w:val="hybridMultilevel"/>
    <w:tmpl w:val="EEEC6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371EAE"/>
    <w:multiLevelType w:val="hybridMultilevel"/>
    <w:tmpl w:val="87740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8A75B9"/>
    <w:multiLevelType w:val="hybridMultilevel"/>
    <w:tmpl w:val="D7E29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12338D"/>
    <w:multiLevelType w:val="hybridMultilevel"/>
    <w:tmpl w:val="D47C2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1F149E"/>
    <w:multiLevelType w:val="hybridMultilevel"/>
    <w:tmpl w:val="2F9CD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EC3583"/>
    <w:multiLevelType w:val="hybridMultilevel"/>
    <w:tmpl w:val="322E8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523DE8"/>
    <w:multiLevelType w:val="hybridMultilevel"/>
    <w:tmpl w:val="75908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7"/>
  </w:num>
  <w:num w:numId="3">
    <w:abstractNumId w:val="17"/>
  </w:num>
  <w:num w:numId="4">
    <w:abstractNumId w:val="29"/>
  </w:num>
  <w:num w:numId="5">
    <w:abstractNumId w:val="28"/>
  </w:num>
  <w:num w:numId="6">
    <w:abstractNumId w:val="30"/>
  </w:num>
  <w:num w:numId="7">
    <w:abstractNumId w:val="22"/>
  </w:num>
  <w:num w:numId="8">
    <w:abstractNumId w:val="24"/>
  </w:num>
  <w:num w:numId="9">
    <w:abstractNumId w:val="26"/>
  </w:num>
  <w:num w:numId="10">
    <w:abstractNumId w:val="20"/>
  </w:num>
  <w:num w:numId="11">
    <w:abstractNumId w:val="23"/>
  </w:num>
  <w:num w:numId="12">
    <w:abstractNumId w:val="25"/>
  </w:num>
  <w:num w:numId="13">
    <w:abstractNumId w:val="21"/>
  </w:num>
  <w:num w:numId="14">
    <w:abstractNumId w:val="31"/>
  </w:num>
  <w:num w:numId="15">
    <w:abstractNumId w:val="18"/>
  </w:num>
  <w:num w:numId="16">
    <w:abstractNumId w:val="16"/>
  </w:num>
  <w:num w:numId="17">
    <w:abstractNumId w:val="1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8695B"/>
    <w:rsid w:val="00095542"/>
    <w:rsid w:val="00097E16"/>
    <w:rsid w:val="000A09A5"/>
    <w:rsid w:val="000A3881"/>
    <w:rsid w:val="000A4065"/>
    <w:rsid w:val="000A639E"/>
    <w:rsid w:val="000B02E2"/>
    <w:rsid w:val="000C1116"/>
    <w:rsid w:val="000C1F52"/>
    <w:rsid w:val="000C4959"/>
    <w:rsid w:val="000C4B0B"/>
    <w:rsid w:val="000C515B"/>
    <w:rsid w:val="000D487F"/>
    <w:rsid w:val="000D65BE"/>
    <w:rsid w:val="000E161A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453B8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2E68"/>
    <w:rsid w:val="001A7B00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489F"/>
    <w:rsid w:val="001F6140"/>
    <w:rsid w:val="00201E3C"/>
    <w:rsid w:val="00216B0F"/>
    <w:rsid w:val="0022086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4A4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672CA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4CE6"/>
    <w:rsid w:val="003C026C"/>
    <w:rsid w:val="003C1B15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72B"/>
    <w:rsid w:val="004D7309"/>
    <w:rsid w:val="004E3C1E"/>
    <w:rsid w:val="004E7374"/>
    <w:rsid w:val="004F0C06"/>
    <w:rsid w:val="004F23DA"/>
    <w:rsid w:val="004F37AE"/>
    <w:rsid w:val="004F3E43"/>
    <w:rsid w:val="004F6387"/>
    <w:rsid w:val="0050118A"/>
    <w:rsid w:val="00501304"/>
    <w:rsid w:val="005040CD"/>
    <w:rsid w:val="00506F90"/>
    <w:rsid w:val="00507006"/>
    <w:rsid w:val="00517604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8A8"/>
    <w:rsid w:val="005572AA"/>
    <w:rsid w:val="00560085"/>
    <w:rsid w:val="00564F32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6769"/>
    <w:rsid w:val="005971FC"/>
    <w:rsid w:val="005A2078"/>
    <w:rsid w:val="005A285A"/>
    <w:rsid w:val="005A4994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12FB1"/>
    <w:rsid w:val="006158E3"/>
    <w:rsid w:val="0062484B"/>
    <w:rsid w:val="00625AEF"/>
    <w:rsid w:val="00626905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E0E28"/>
    <w:rsid w:val="006E1B96"/>
    <w:rsid w:val="006E1FFE"/>
    <w:rsid w:val="006F11C9"/>
    <w:rsid w:val="006F1552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D7D7B"/>
    <w:rsid w:val="007E3AA3"/>
    <w:rsid w:val="007E4D30"/>
    <w:rsid w:val="007E52BD"/>
    <w:rsid w:val="007E759E"/>
    <w:rsid w:val="007F1B3F"/>
    <w:rsid w:val="007F2FAD"/>
    <w:rsid w:val="007F7F25"/>
    <w:rsid w:val="00801B73"/>
    <w:rsid w:val="00802E21"/>
    <w:rsid w:val="00805A58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2D41"/>
    <w:rsid w:val="00BF55FC"/>
    <w:rsid w:val="00BF7699"/>
    <w:rsid w:val="00BF7A3F"/>
    <w:rsid w:val="00C00A8F"/>
    <w:rsid w:val="00C00EFE"/>
    <w:rsid w:val="00C03807"/>
    <w:rsid w:val="00C10F42"/>
    <w:rsid w:val="00C14092"/>
    <w:rsid w:val="00C158EB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576E"/>
    <w:rsid w:val="00C37CE2"/>
    <w:rsid w:val="00C43177"/>
    <w:rsid w:val="00C4424A"/>
    <w:rsid w:val="00C45552"/>
    <w:rsid w:val="00C465FD"/>
    <w:rsid w:val="00C5136B"/>
    <w:rsid w:val="00C52A75"/>
    <w:rsid w:val="00C64416"/>
    <w:rsid w:val="00C659C5"/>
    <w:rsid w:val="00C71AF5"/>
    <w:rsid w:val="00C722EE"/>
    <w:rsid w:val="00C72E8B"/>
    <w:rsid w:val="00C73484"/>
    <w:rsid w:val="00C75F15"/>
    <w:rsid w:val="00C77385"/>
    <w:rsid w:val="00C77825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1CD0"/>
    <w:rsid w:val="00CC24F7"/>
    <w:rsid w:val="00CC2A76"/>
    <w:rsid w:val="00CC4AF0"/>
    <w:rsid w:val="00CC5376"/>
    <w:rsid w:val="00CC6509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66C7"/>
    <w:rsid w:val="00D51001"/>
    <w:rsid w:val="00D51159"/>
    <w:rsid w:val="00D513C9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17EB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648D6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9D9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85B49"/>
    <w:rsid w:val="00F90676"/>
    <w:rsid w:val="00F916B8"/>
    <w:rsid w:val="00F930E7"/>
    <w:rsid w:val="00F95EA1"/>
    <w:rsid w:val="00FA5449"/>
    <w:rsid w:val="00FA6329"/>
    <w:rsid w:val="00FB1B65"/>
    <w:rsid w:val="00FB1FF5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mailto:Luotquangsontung.hust@gmail.com" TargetMode="External"/><Relationship Id="rId18" Type="http://schemas.openxmlformats.org/officeDocument/2006/relationships/image" Target="media/image2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github.com/luuson97/Nhom-3" TargetMode="External"/><Relationship Id="rId17" Type="http://schemas.openxmlformats.org/officeDocument/2006/relationships/image" Target="media/image1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s://www.facebook.com/" TargetMode="External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asks.office.com/husteduvn.onmicrosoft.com/vi-VN/Home/Planner/" TargetMode="Externa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mailto:Luotquangsontung.hust@gmail.com" TargetMode="External"/><Relationship Id="rId23" Type="http://schemas.openxmlformats.org/officeDocument/2006/relationships/header" Target="header2.xml"/><Relationship Id="rId28" Type="http://schemas.openxmlformats.org/officeDocument/2006/relationships/footer" Target="footer5.xml"/><Relationship Id="rId10" Type="http://schemas.openxmlformats.org/officeDocument/2006/relationships/footer" Target="footer2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facebook.com/" TargetMode="External"/><Relationship Id="rId22" Type="http://schemas.openxmlformats.org/officeDocument/2006/relationships/image" Target="media/image6.png"/><Relationship Id="rId27" Type="http://schemas.openxmlformats.org/officeDocument/2006/relationships/header" Target="head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4D623B-29F7-48CA-96C0-58C09A4A3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11</Pages>
  <Words>1336</Words>
  <Characters>7621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8940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Sơn Lưu</cp:lastModifiedBy>
  <cp:revision>250</cp:revision>
  <cp:lastPrinted>2008-03-13T11:02:00Z</cp:lastPrinted>
  <dcterms:created xsi:type="dcterms:W3CDTF">2018-10-22T04:18:00Z</dcterms:created>
  <dcterms:modified xsi:type="dcterms:W3CDTF">2020-06-09T10:24:00Z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