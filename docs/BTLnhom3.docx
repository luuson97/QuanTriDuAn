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1A6AF11A" w14:textId="5BE375B1" w:rsidR="00C67685" w:rsidRDefault="00C67685" w:rsidP="00C67685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51323D" wp14:editId="136319DA">
                <wp:simplePos x="0" y="0"/>
                <wp:positionH relativeFrom="column">
                  <wp:posOffset>-85090</wp:posOffset>
                </wp:positionH>
                <wp:positionV relativeFrom="paragraph">
                  <wp:posOffset>-22860</wp:posOffset>
                </wp:positionV>
                <wp:extent cx="1654175" cy="572770"/>
                <wp:effectExtent l="0" t="0" r="22225" b="1778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572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D0B2E0" w14:textId="77777777" w:rsidR="00C67685" w:rsidRDefault="00C67685" w:rsidP="00C67685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color w:val="C00000"/>
                              </w:rPr>
                              <w:t>My Company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B51323D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-6.7pt;margin-top:-1.8pt;width:130.25pt;height:45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" fillcolor="white [3201]" strokeweight=".5pt">
                <v:textbox>
                  <w:txbxContent>
                    <w:p w14:paraId="0DD0B2E0" w14:textId="77777777" w:rsidR="00C67685" w:rsidRDefault="00C67685" w:rsidP="00C67685"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color w:val="C00000"/>
                        </w:rPr>
                        <w:t>My Company Logo</w:t>
                      </w:r>
                    </w:p>
                  </w:txbxContent>
                </v:textbox>
              </v:shape>
            </w:pict>
          </mc:Fallback>
        </mc:AlternateContent>
      </w:r>
    </w:p>
    <w:p w14:paraId="13B02EFE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690770C1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5D7D9BF1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36D441BF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07EB0406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5E06002B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27414EFC" w14:textId="77777777" w:rsidR="00C67685" w:rsidRDefault="00C67685" w:rsidP="00C67685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 w14:paraId="0F7FD977" w14:textId="77777777" w:rsidR="00C67685" w:rsidRDefault="00C67685" w:rsidP="00C67685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 w14:paraId="36C65B62" w14:textId="77777777" w:rsidR="00C67685" w:rsidRDefault="00C67685" w:rsidP="00C67685">
      <w:r>
        <w:rPr>
          <w:i/>
        </w:rPr>
        <w:t>[Type the abstract of the document here:]</w:t>
      </w:r>
    </w:p>
    <w:p w14:paraId="72AC9E6F" w14:textId="77777777" w:rsidR="00C67685" w:rsidRDefault="00C67685" w:rsidP="00C67685">
      <w:pPr>
        <w:tabs>
          <w:tab w:val="left" w:pos="6415"/>
        </w:tabs>
      </w:pPr>
    </w:p>
    <w:p w14:paraId="6346EE60" w14:textId="77777777" w:rsidR="00C67685" w:rsidRDefault="00C67685" w:rsidP="00C67685">
      <w:pPr>
        <w:tabs>
          <w:tab w:val="left" w:pos="6415"/>
        </w:tabs>
      </w:pPr>
    </w:p>
    <w:p w14:paraId="3333C200" w14:textId="77777777" w:rsidR="00C67685" w:rsidRDefault="00C67685" w:rsidP="00C67685">
      <w:pPr>
        <w:tabs>
          <w:tab w:val="left" w:pos="6415"/>
        </w:tabs>
      </w:pPr>
      <w:r>
        <w:tab/>
      </w:r>
    </w:p>
    <w:p w14:paraId="63A64DC5" w14:textId="77777777" w:rsidR="00C67685" w:rsidRDefault="00C67685" w:rsidP="00C67685"/>
    <w:p w14:paraId="7E025B40" w14:textId="77777777" w:rsidR="00C67685" w:rsidRDefault="00C67685" w:rsidP="00C67685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3B739A8A" w14:textId="77777777" w:rsidR="00C67685" w:rsidRDefault="00C67685" w:rsidP="00C67685">
      <w:pPr>
        <w:pStyle w:val="NormalH"/>
        <w:rPr>
          <w:color w:val="951B13"/>
        </w:rPr>
      </w:pPr>
      <w:r>
        <w:rPr>
          <w:color w:val="951B13"/>
        </w:rPr>
        <w:lastRenderedPageBreak/>
        <w:t>Table of contents</w:t>
      </w:r>
    </w:p>
    <w:p w14:paraId="5CFC7660" w14:textId="77777777" w:rsidR="00C67685" w:rsidRDefault="00C67685" w:rsidP="00C67685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C561D56" w14:textId="77777777" w:rsidR="00C67685" w:rsidRDefault="00C67685" w:rsidP="00C67685">
      <w:pPr>
        <w:pStyle w:val="TOC3"/>
      </w:pPr>
      <w:r>
        <w:tab/>
      </w:r>
    </w:p>
    <w:p w14:paraId="6EB04BA0" w14:textId="77777777" w:rsidR="00C67685" w:rsidRDefault="00C67685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r:id="rId8" w:anchor="_Toc25660378" w:history="1">
        <w:r>
          <w:rPr>
            <w:rStyle w:val="Hyperlink"/>
            <w:noProof/>
          </w:rPr>
          <w:t>1.</w:t>
        </w:r>
        <w:r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Giới thiệu dự án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_Toc25660378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7</w:t>
        </w:r>
        <w:r>
          <w:rPr>
            <w:rStyle w:val="Hyperlink"/>
            <w:noProof/>
            <w:webHidden/>
          </w:rPr>
          <w:fldChar w:fldCharType="end"/>
        </w:r>
      </w:hyperlink>
    </w:p>
    <w:p w14:paraId="7C521BBA" w14:textId="77777777" w:rsidR="00C67685" w:rsidRDefault="00C67685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9" w:anchor="_Toc25660379" w:history="1">
        <w:r>
          <w:rPr>
            <w:rStyle w:val="Hyperlink"/>
            <w:rFonts w:cs="Tahoma"/>
            <w:noProof/>
          </w:rPr>
          <w:t>1.1.</w:t>
        </w:r>
        <w:r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Mô tả dự án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_Toc25660379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7</w:t>
        </w:r>
        <w:r>
          <w:rPr>
            <w:rStyle w:val="Hyperlink"/>
            <w:noProof/>
            <w:webHidden/>
          </w:rPr>
          <w:fldChar w:fldCharType="end"/>
        </w:r>
      </w:hyperlink>
    </w:p>
    <w:p w14:paraId="74FEB045" w14:textId="77777777" w:rsidR="00C67685" w:rsidRDefault="00C67685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0" w:anchor="_Toc25660380" w:history="1">
        <w:r>
          <w:rPr>
            <w:rStyle w:val="Hyperlink"/>
            <w:rFonts w:cs="Tahoma"/>
            <w:noProof/>
          </w:rPr>
          <w:t>1.2.</w:t>
        </w:r>
        <w:r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Công cụ quản lý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_Toc25660380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7</w:t>
        </w:r>
        <w:r>
          <w:rPr>
            <w:rStyle w:val="Hyperlink"/>
            <w:noProof/>
            <w:webHidden/>
          </w:rPr>
          <w:fldChar w:fldCharType="end"/>
        </w:r>
      </w:hyperlink>
    </w:p>
    <w:p w14:paraId="69BD3116" w14:textId="77777777" w:rsidR="00C67685" w:rsidRDefault="00C67685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11" w:anchor="_Toc25660381" w:history="1">
        <w:r>
          <w:rPr>
            <w:rStyle w:val="Hyperlink"/>
            <w:noProof/>
          </w:rPr>
          <w:t>2.</w:t>
        </w:r>
        <w:r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Các nhân sự tham gia dự án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_Toc25660381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7</w:t>
        </w:r>
        <w:r>
          <w:rPr>
            <w:rStyle w:val="Hyperlink"/>
            <w:noProof/>
            <w:webHidden/>
          </w:rPr>
          <w:fldChar w:fldCharType="end"/>
        </w:r>
      </w:hyperlink>
    </w:p>
    <w:p w14:paraId="1A111A19" w14:textId="77777777" w:rsidR="00C67685" w:rsidRDefault="00C67685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2" w:anchor="_Toc25660382" w:history="1">
        <w:r>
          <w:rPr>
            <w:rStyle w:val="Hyperlink"/>
            <w:rFonts w:cs="Tahoma"/>
            <w:noProof/>
          </w:rPr>
          <w:t>2.1.</w:t>
        </w:r>
        <w:r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Thông tin liên hệ phía khách hàng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_Toc25660382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7</w:t>
        </w:r>
        <w:r>
          <w:rPr>
            <w:rStyle w:val="Hyperlink"/>
            <w:noProof/>
            <w:webHidden/>
          </w:rPr>
          <w:fldChar w:fldCharType="end"/>
        </w:r>
      </w:hyperlink>
    </w:p>
    <w:p w14:paraId="1D22E349" w14:textId="77777777" w:rsidR="00C67685" w:rsidRDefault="00C67685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3" w:anchor="_Toc25660383" w:history="1">
        <w:r>
          <w:rPr>
            <w:rStyle w:val="Hyperlink"/>
            <w:rFonts w:cs="Tahoma"/>
            <w:noProof/>
          </w:rPr>
          <w:t>2.2.</w:t>
        </w:r>
        <w:r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Thông tin liên hệ phía công ty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_Toc25660383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7</w:t>
        </w:r>
        <w:r>
          <w:rPr>
            <w:rStyle w:val="Hyperlink"/>
            <w:noProof/>
            <w:webHidden/>
          </w:rPr>
          <w:fldChar w:fldCharType="end"/>
        </w:r>
      </w:hyperlink>
    </w:p>
    <w:p w14:paraId="5E7635D1" w14:textId="77777777" w:rsidR="00C67685" w:rsidRDefault="00C67685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4" w:anchor="_Toc25660384" w:history="1">
        <w:r>
          <w:rPr>
            <w:rStyle w:val="Hyperlink"/>
            <w:rFonts w:cs="Tahoma"/>
            <w:noProof/>
          </w:rPr>
          <w:t>2.3.</w:t>
        </w:r>
        <w:r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Phân chia vai trò của thành viên dự án và khách hàng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_Toc25660384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7</w:t>
        </w:r>
        <w:r>
          <w:rPr>
            <w:rStyle w:val="Hyperlink"/>
            <w:noProof/>
            <w:webHidden/>
          </w:rPr>
          <w:fldChar w:fldCharType="end"/>
        </w:r>
      </w:hyperlink>
    </w:p>
    <w:p w14:paraId="77FB8C02" w14:textId="77777777" w:rsidR="00C67685" w:rsidRDefault="00C67685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15" w:anchor="_Toc25660385" w:history="1">
        <w:r>
          <w:rPr>
            <w:rStyle w:val="Hyperlink"/>
            <w:noProof/>
          </w:rPr>
          <w:t>3.</w:t>
        </w:r>
        <w:r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Khảo sát dự án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_Toc25660385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7</w:t>
        </w:r>
        <w:r>
          <w:rPr>
            <w:rStyle w:val="Hyperlink"/>
            <w:noProof/>
            <w:webHidden/>
          </w:rPr>
          <w:fldChar w:fldCharType="end"/>
        </w:r>
      </w:hyperlink>
    </w:p>
    <w:p w14:paraId="083716F3" w14:textId="77777777" w:rsidR="00C67685" w:rsidRDefault="00C67685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6" w:anchor="_Toc25660386" w:history="1">
        <w:r>
          <w:rPr>
            <w:rStyle w:val="Hyperlink"/>
            <w:rFonts w:cs="Tahoma"/>
            <w:noProof/>
          </w:rPr>
          <w:t>3.1.</w:t>
        </w:r>
        <w:r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Yêu cầu khách hàng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_Toc25660386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7</w:t>
        </w:r>
        <w:r>
          <w:rPr>
            <w:rStyle w:val="Hyperlink"/>
            <w:noProof/>
            <w:webHidden/>
          </w:rPr>
          <w:fldChar w:fldCharType="end"/>
        </w:r>
      </w:hyperlink>
    </w:p>
    <w:p w14:paraId="4478233F" w14:textId="77777777" w:rsidR="00C67685" w:rsidRDefault="00C67685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7" w:anchor="_Toc25660387" w:history="1">
        <w:r>
          <w:rPr>
            <w:rStyle w:val="Hyperlink"/>
            <w:rFonts w:cs="Tahoma"/>
            <w:noProof/>
          </w:rPr>
          <w:t>3.2.</w:t>
        </w:r>
        <w:r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Mô hình hoạt động hiện thời – nghiệp vụ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_Toc25660387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7</w:t>
        </w:r>
        <w:r>
          <w:rPr>
            <w:rStyle w:val="Hyperlink"/>
            <w:noProof/>
            <w:webHidden/>
          </w:rPr>
          <w:fldChar w:fldCharType="end"/>
        </w:r>
      </w:hyperlink>
    </w:p>
    <w:p w14:paraId="4FECFFDA" w14:textId="77777777" w:rsidR="00C67685" w:rsidRDefault="00C67685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8" w:anchor="_Toc25660388" w:history="1">
        <w:r>
          <w:rPr>
            <w:rStyle w:val="Hyperlink"/>
            <w:rFonts w:cs="Tahoma"/>
            <w:noProof/>
          </w:rPr>
          <w:t>3.3.</w:t>
        </w:r>
        <w:r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Mô hình hoạt động dự kiến sau khi áp dụng sản phẩm mới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_Toc25660388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7</w:t>
        </w:r>
        <w:r>
          <w:rPr>
            <w:rStyle w:val="Hyperlink"/>
            <w:noProof/>
            <w:webHidden/>
          </w:rPr>
          <w:fldChar w:fldCharType="end"/>
        </w:r>
      </w:hyperlink>
    </w:p>
    <w:p w14:paraId="52203179" w14:textId="77777777" w:rsidR="00C67685" w:rsidRDefault="00C67685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9" w:anchor="_Toc25660389" w:history="1">
        <w:r>
          <w:rPr>
            <w:rStyle w:val="Hyperlink"/>
            <w:rFonts w:cs="Tahoma"/>
            <w:noProof/>
          </w:rPr>
          <w:t>3.4.</w:t>
        </w:r>
        <w:r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Phạm vi dự án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_Toc25660389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7</w:t>
        </w:r>
        <w:r>
          <w:rPr>
            <w:rStyle w:val="Hyperlink"/>
            <w:noProof/>
            <w:webHidden/>
          </w:rPr>
          <w:fldChar w:fldCharType="end"/>
        </w:r>
      </w:hyperlink>
    </w:p>
    <w:p w14:paraId="3816E2A6" w14:textId="77777777" w:rsidR="00C67685" w:rsidRDefault="00C67685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0" w:anchor="_Toc25660390" w:history="1">
        <w:r>
          <w:rPr>
            <w:rStyle w:val="Hyperlink"/>
            <w:noProof/>
          </w:rPr>
          <w:t>4.</w:t>
        </w:r>
        <w:r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Giao tiếp/Trao đổi thông tin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_Toc25660390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7</w:t>
        </w:r>
        <w:r>
          <w:rPr>
            <w:rStyle w:val="Hyperlink"/>
            <w:noProof/>
            <w:webHidden/>
          </w:rPr>
          <w:fldChar w:fldCharType="end"/>
        </w:r>
      </w:hyperlink>
    </w:p>
    <w:p w14:paraId="6101BF29" w14:textId="77777777" w:rsidR="00C67685" w:rsidRDefault="00C67685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1" w:anchor="_Toc25660391" w:history="1">
        <w:r>
          <w:rPr>
            <w:rStyle w:val="Hyperlink"/>
            <w:noProof/>
          </w:rPr>
          <w:t>5.</w:t>
        </w:r>
        <w:r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Ước lượng chung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_Toc25660391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8</w:t>
        </w:r>
        <w:r>
          <w:rPr>
            <w:rStyle w:val="Hyperlink"/>
            <w:noProof/>
            <w:webHidden/>
          </w:rPr>
          <w:fldChar w:fldCharType="end"/>
        </w:r>
      </w:hyperlink>
    </w:p>
    <w:p w14:paraId="1B0F8554" w14:textId="77777777" w:rsidR="00C67685" w:rsidRDefault="00C67685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22" w:anchor="_Toc25660392" w:history="1">
        <w:r>
          <w:rPr>
            <w:rStyle w:val="Hyperlink"/>
            <w:rFonts w:cs="Tahoma"/>
            <w:noProof/>
          </w:rPr>
          <w:t>5.1.</w:t>
        </w:r>
        <w:r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Ước lượng tính năng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_Toc25660392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8</w:t>
        </w:r>
        <w:r>
          <w:rPr>
            <w:rStyle w:val="Hyperlink"/>
            <w:noProof/>
            <w:webHidden/>
          </w:rPr>
          <w:fldChar w:fldCharType="end"/>
        </w:r>
      </w:hyperlink>
    </w:p>
    <w:p w14:paraId="3D7A9D8A" w14:textId="77777777" w:rsidR="00C67685" w:rsidRDefault="00C67685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23" w:anchor="_Toc25660393" w:history="1">
        <w:r>
          <w:rPr>
            <w:rStyle w:val="Hyperlink"/>
            <w:rFonts w:cs="Tahoma"/>
            <w:noProof/>
          </w:rPr>
          <w:t>5.2.</w:t>
        </w:r>
        <w:r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Work Breakdown Structure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_Toc25660393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8</w:t>
        </w:r>
        <w:r>
          <w:rPr>
            <w:rStyle w:val="Hyperlink"/>
            <w:noProof/>
            <w:webHidden/>
          </w:rPr>
          <w:fldChar w:fldCharType="end"/>
        </w:r>
      </w:hyperlink>
    </w:p>
    <w:p w14:paraId="23FA8F8D" w14:textId="77777777" w:rsidR="00C67685" w:rsidRDefault="00C67685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24" w:anchor="_Toc25660394" w:history="1">
        <w:r>
          <w:rPr>
            <w:rStyle w:val="Hyperlink"/>
            <w:rFonts w:cs="Tahoma"/>
            <w:noProof/>
          </w:rPr>
          <w:t>5.3.</w:t>
        </w:r>
        <w:r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Ước lượng thời gian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_Toc25660394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8</w:t>
        </w:r>
        <w:r>
          <w:rPr>
            <w:rStyle w:val="Hyperlink"/>
            <w:noProof/>
            <w:webHidden/>
          </w:rPr>
          <w:fldChar w:fldCharType="end"/>
        </w:r>
      </w:hyperlink>
    </w:p>
    <w:p w14:paraId="5E61D496" w14:textId="77777777" w:rsidR="00C67685" w:rsidRDefault="00C67685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25" w:anchor="_Toc25660395" w:history="1">
        <w:r>
          <w:rPr>
            <w:rStyle w:val="Hyperlink"/>
            <w:rFonts w:cs="Tahoma"/>
            <w:noProof/>
          </w:rPr>
          <w:t>5.4.</w:t>
        </w:r>
        <w:r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Ước lượng rủi ro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_Toc25660395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8</w:t>
        </w:r>
        <w:r>
          <w:rPr>
            <w:rStyle w:val="Hyperlink"/>
            <w:noProof/>
            <w:webHidden/>
          </w:rPr>
          <w:fldChar w:fldCharType="end"/>
        </w:r>
      </w:hyperlink>
    </w:p>
    <w:p w14:paraId="6A255974" w14:textId="77777777" w:rsidR="00C67685" w:rsidRDefault="00C67685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6" w:anchor="_Toc25660396" w:history="1">
        <w:r>
          <w:rPr>
            <w:rStyle w:val="Hyperlink"/>
            <w:noProof/>
          </w:rPr>
          <w:t>6.</w:t>
        </w:r>
        <w:r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Ước lượng giá thành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_Toc25660396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8</w:t>
        </w:r>
        <w:r>
          <w:rPr>
            <w:rStyle w:val="Hyperlink"/>
            <w:noProof/>
            <w:webHidden/>
          </w:rPr>
          <w:fldChar w:fldCharType="end"/>
        </w:r>
      </w:hyperlink>
    </w:p>
    <w:p w14:paraId="35E5A49D" w14:textId="77777777" w:rsidR="00C67685" w:rsidRDefault="00C67685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7" w:anchor="_Toc25660397" w:history="1">
        <w:r>
          <w:rPr>
            <w:rStyle w:val="Hyperlink"/>
            <w:noProof/>
          </w:rPr>
          <w:t>7.</w:t>
        </w:r>
        <w:r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Ước lượng chất lượng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_Toc25660397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8</w:t>
        </w:r>
        <w:r>
          <w:rPr>
            <w:rStyle w:val="Hyperlink"/>
            <w:noProof/>
            <w:webHidden/>
          </w:rPr>
          <w:fldChar w:fldCharType="end"/>
        </w:r>
      </w:hyperlink>
    </w:p>
    <w:p w14:paraId="45E8DCF9" w14:textId="77777777" w:rsidR="00C67685" w:rsidRDefault="00C67685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8" w:anchor="_Toc25660398" w:history="1">
        <w:r>
          <w:rPr>
            <w:rStyle w:val="Hyperlink"/>
            <w:noProof/>
          </w:rPr>
          <w:t>8.</w:t>
        </w:r>
        <w:r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Phân tích thiết kế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_Toc25660398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9</w:t>
        </w:r>
        <w:r>
          <w:rPr>
            <w:rStyle w:val="Hyperlink"/>
            <w:noProof/>
            <w:webHidden/>
          </w:rPr>
          <w:fldChar w:fldCharType="end"/>
        </w:r>
      </w:hyperlink>
    </w:p>
    <w:p w14:paraId="1172104E" w14:textId="77777777" w:rsidR="00C67685" w:rsidRDefault="00C67685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29" w:anchor="_Toc25660399" w:history="1">
        <w:r>
          <w:rPr>
            <w:rStyle w:val="Hyperlink"/>
            <w:rFonts w:cs="Tahoma"/>
            <w:noProof/>
            <w:lang w:eastAsia="en-US"/>
          </w:rPr>
          <w:t>8.1.</w:t>
        </w:r>
        <w:r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  <w:lang w:eastAsia="en-US"/>
          </w:rPr>
          <w:t>Mô hình tích hợp phần cứng/phần mềm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_Toc25660399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9</w:t>
        </w:r>
        <w:r>
          <w:rPr>
            <w:rStyle w:val="Hyperlink"/>
            <w:noProof/>
            <w:webHidden/>
          </w:rPr>
          <w:fldChar w:fldCharType="end"/>
        </w:r>
      </w:hyperlink>
    </w:p>
    <w:p w14:paraId="5FE83DA0" w14:textId="77777777" w:rsidR="00C67685" w:rsidRDefault="00C67685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0" w:anchor="_Toc25660400" w:history="1">
        <w:r>
          <w:rPr>
            <w:rStyle w:val="Hyperlink"/>
            <w:rFonts w:cs="Tahoma"/>
            <w:noProof/>
            <w:lang w:eastAsia="en-US"/>
          </w:rPr>
          <w:t>8.2.</w:t>
        </w:r>
        <w:r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  <w:lang w:eastAsia="en-US"/>
          </w:rPr>
          <w:t>Giao diện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_Toc25660400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9</w:t>
        </w:r>
        <w:r>
          <w:rPr>
            <w:rStyle w:val="Hyperlink"/>
            <w:noProof/>
            <w:webHidden/>
          </w:rPr>
          <w:fldChar w:fldCharType="end"/>
        </w:r>
      </w:hyperlink>
    </w:p>
    <w:p w14:paraId="6B91134A" w14:textId="77777777" w:rsidR="00C67685" w:rsidRDefault="00C67685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1" w:anchor="_Toc25660401" w:history="1">
        <w:r>
          <w:rPr>
            <w:rStyle w:val="Hyperlink"/>
            <w:rFonts w:cs="Tahoma"/>
            <w:noProof/>
            <w:lang w:eastAsia="en-US"/>
          </w:rPr>
          <w:t>8.3.</w:t>
        </w:r>
        <w:r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  <w:lang w:eastAsia="en-US"/>
          </w:rPr>
          <w:t>Cơ sở dữ liệu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_Toc25660401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9</w:t>
        </w:r>
        <w:r>
          <w:rPr>
            <w:rStyle w:val="Hyperlink"/>
            <w:noProof/>
            <w:webHidden/>
          </w:rPr>
          <w:fldChar w:fldCharType="end"/>
        </w:r>
      </w:hyperlink>
    </w:p>
    <w:p w14:paraId="379DFADD" w14:textId="77777777" w:rsidR="00C67685" w:rsidRDefault="00C67685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2" w:anchor="_Toc25660402" w:history="1">
        <w:r>
          <w:rPr>
            <w:rStyle w:val="Hyperlink"/>
            <w:rFonts w:cs="Tahoma"/>
            <w:noProof/>
            <w:lang w:eastAsia="en-US"/>
          </w:rPr>
          <w:t>8.4.</w:t>
        </w:r>
        <w:r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  <w:lang w:eastAsia="en-US"/>
          </w:rPr>
          <w:t>Mạng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_Toc25660402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9</w:t>
        </w:r>
        <w:r>
          <w:rPr>
            <w:rStyle w:val="Hyperlink"/>
            <w:noProof/>
            <w:webHidden/>
          </w:rPr>
          <w:fldChar w:fldCharType="end"/>
        </w:r>
      </w:hyperlink>
    </w:p>
    <w:p w14:paraId="42ADC93A" w14:textId="77777777" w:rsidR="00C67685" w:rsidRDefault="00C67685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3" w:anchor="_Toc25660403" w:history="1">
        <w:r>
          <w:rPr>
            <w:rStyle w:val="Hyperlink"/>
            <w:noProof/>
          </w:rPr>
          <w:t>9.</w:t>
        </w:r>
        <w:r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Giám sát dự án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_Toc25660403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9</w:t>
        </w:r>
        <w:r>
          <w:rPr>
            <w:rStyle w:val="Hyperlink"/>
            <w:noProof/>
            <w:webHidden/>
          </w:rPr>
          <w:fldChar w:fldCharType="end"/>
        </w:r>
      </w:hyperlink>
    </w:p>
    <w:p w14:paraId="200D80DA" w14:textId="77777777" w:rsidR="00C67685" w:rsidRDefault="00C67685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4" w:anchor="_Toc25660404" w:history="1">
        <w:r>
          <w:rPr>
            <w:rStyle w:val="Hyperlink"/>
            <w:rFonts w:cs="Tahoma"/>
            <w:noProof/>
          </w:rPr>
          <w:t>9.1.</w:t>
        </w:r>
        <w:r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Trả lời câu hỏi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_Toc25660404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9</w:t>
        </w:r>
        <w:r>
          <w:rPr>
            <w:rStyle w:val="Hyperlink"/>
            <w:noProof/>
            <w:webHidden/>
          </w:rPr>
          <w:fldChar w:fldCharType="end"/>
        </w:r>
      </w:hyperlink>
    </w:p>
    <w:p w14:paraId="4114E950" w14:textId="77777777" w:rsidR="00C67685" w:rsidRDefault="00C67685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5" w:anchor="_Toc25660405" w:history="1">
        <w:r>
          <w:rPr>
            <w:rStyle w:val="Hyperlink"/>
            <w:noProof/>
          </w:rPr>
          <w:t>10.</w:t>
        </w:r>
        <w:r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Đóng dự án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_Toc25660405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9</w:t>
        </w:r>
        <w:r>
          <w:rPr>
            <w:rStyle w:val="Hyperlink"/>
            <w:noProof/>
            <w:webHidden/>
          </w:rPr>
          <w:fldChar w:fldCharType="end"/>
        </w:r>
      </w:hyperlink>
    </w:p>
    <w:p w14:paraId="5A476BCA" w14:textId="77777777" w:rsidR="00C67685" w:rsidRDefault="00C67685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6" w:anchor="_Toc25660406" w:history="1">
        <w:r>
          <w:rPr>
            <w:rStyle w:val="Hyperlink"/>
            <w:rFonts w:cs="Tahoma"/>
            <w:noProof/>
          </w:rPr>
          <w:t>10.1.</w:t>
        </w:r>
        <w:r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Quản lý mã nguồn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_Toc25660406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9</w:t>
        </w:r>
        <w:r>
          <w:rPr>
            <w:rStyle w:val="Hyperlink"/>
            <w:noProof/>
            <w:webHidden/>
          </w:rPr>
          <w:fldChar w:fldCharType="end"/>
        </w:r>
      </w:hyperlink>
    </w:p>
    <w:p w14:paraId="00FF1A66" w14:textId="77777777" w:rsidR="00C67685" w:rsidRDefault="00C67685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7" w:anchor="_Toc25660407" w:history="1">
        <w:r>
          <w:rPr>
            <w:rStyle w:val="Hyperlink"/>
            <w:rFonts w:cs="Tahoma"/>
            <w:noProof/>
          </w:rPr>
          <w:t>10.2.</w:t>
        </w:r>
        <w:r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Quản lý công việc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_Toc25660407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10</w:t>
        </w:r>
        <w:r>
          <w:rPr>
            <w:rStyle w:val="Hyperlink"/>
            <w:noProof/>
            <w:webHidden/>
          </w:rPr>
          <w:fldChar w:fldCharType="end"/>
        </w:r>
      </w:hyperlink>
    </w:p>
    <w:p w14:paraId="55A471C0" w14:textId="77777777" w:rsidR="00C67685" w:rsidRDefault="00C67685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8" w:anchor="_Toc25660408" w:history="1">
        <w:r>
          <w:rPr>
            <w:rStyle w:val="Hyperlink"/>
            <w:noProof/>
            <w:lang w:eastAsia="en-US"/>
          </w:rPr>
          <w:t>11.</w:t>
        </w:r>
        <w:r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  <w:lang w:eastAsia="en-US"/>
          </w:rPr>
          <w:t>Danh mục tài liệu liên quan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_Toc25660408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10</w:t>
        </w:r>
        <w:r>
          <w:rPr>
            <w:rStyle w:val="Hyperlink"/>
            <w:noProof/>
            <w:webHidden/>
          </w:rPr>
          <w:fldChar w:fldCharType="end"/>
        </w:r>
      </w:hyperlink>
    </w:p>
    <w:p w14:paraId="20ACC385" w14:textId="77777777" w:rsidR="00C67685" w:rsidRDefault="00C67685" w:rsidP="00C67685">
      <w:pPr>
        <w:pStyle w:val="TOC3"/>
      </w:pPr>
      <w:r>
        <w:rPr>
          <w:rFonts w:eastAsia="Tahoma" w:cs="Tahoma"/>
          <w:u w:val="single"/>
        </w:rPr>
        <w:fldChar w:fldCharType="end"/>
      </w:r>
      <w:r>
        <w:t xml:space="preserve"> </w:t>
      </w:r>
      <w:r>
        <w:br w:type="page"/>
      </w:r>
    </w:p>
    <w:p w14:paraId="1ED5926C" w14:textId="77777777" w:rsidR="00C67685" w:rsidRDefault="00C67685" w:rsidP="00C67685">
      <w:pPr>
        <w:widowControl/>
        <w:suppressAutoHyphens w:val="0"/>
        <w:spacing w:after="0"/>
        <w:jc w:val="left"/>
        <w:rPr>
          <w:iCs/>
        </w:rPr>
        <w:sectPr w:rsidR="00C67685"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</w:sectPr>
      </w:pPr>
    </w:p>
    <w:p w14:paraId="025EE931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0" w:name="_Toc25660378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0E24B9DF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" w:name="_Toc25660379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31FB54EA" w14:textId="77777777" w:rsidR="00C67685" w:rsidRDefault="00C67685" w:rsidP="00C67685">
      <w:pPr>
        <w:pStyle w:val="ListParagraph"/>
        <w:numPr>
          <w:ilvl w:val="0"/>
          <w:numId w:val="19"/>
        </w:numPr>
      </w:pPr>
      <w:bookmarkStart w:id="2" w:name="_Toc25660380"/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chatbot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dich COVID</w:t>
      </w:r>
    </w:p>
    <w:p w14:paraId="11F568A2" w14:textId="77777777" w:rsidR="00C67685" w:rsidRDefault="00C67685" w:rsidP="00C67685">
      <w:pPr>
        <w:pStyle w:val="Heading2"/>
        <w:numPr>
          <w:ilvl w:val="1"/>
          <w:numId w:val="18"/>
        </w:numPr>
      </w:pP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"/>
      <w:proofErr w:type="spellEnd"/>
    </w:p>
    <w:p w14:paraId="0EBBB73E" w14:textId="77777777" w:rsidR="00C67685" w:rsidRDefault="00C67685" w:rsidP="00C67685">
      <w:pPr>
        <w:jc w:val="left"/>
      </w:pPr>
      <w:r>
        <w:rPr>
          <w:b/>
          <w:bCs/>
        </w:rPr>
        <w:t xml:space="preserve">Link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phân</w:t>
      </w:r>
      <w:proofErr w:type="spellEnd"/>
      <w:r>
        <w:rPr>
          <w:b/>
          <w:bCs/>
        </w:rPr>
        <w:t xml:space="preserve"> chia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việc</w:t>
      </w:r>
      <w:proofErr w:type="spellEnd"/>
      <w:r>
        <w:rPr>
          <w:b/>
          <w:bCs/>
        </w:rPr>
        <w:t>:</w:t>
      </w:r>
      <w:r>
        <w:t xml:space="preserve"> MS Planner </w:t>
      </w:r>
      <w:r>
        <w:rPr>
          <w:color w:val="FF0000"/>
        </w:rPr>
        <w:t>(</w:t>
      </w:r>
      <w:proofErr w:type="spellStart"/>
      <w:r>
        <w:rPr>
          <w:color w:val="FF0000"/>
        </w:rPr>
        <w:t>bắt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buộc</w:t>
      </w:r>
      <w:proofErr w:type="spellEnd"/>
      <w:r>
        <w:rPr>
          <w:color w:val="FF0000"/>
        </w:rPr>
        <w:t xml:space="preserve">): </w:t>
      </w:r>
      <w:hyperlink r:id="rId39" w:anchor="/plantaskboard?groupId=1ad7fd59-1de0-41c0-8bb6-71b3162a8ddf&amp;planId=4dgJSPD76ECdj5bNGiLuyskACLxe" w:history="1">
        <w:r>
          <w:rPr>
            <w:rStyle w:val="Hyperlink"/>
          </w:rPr>
          <w:t>https://tasks.office.com/husteduvn.onmicrosoft.com/vi-VN/Home/Planner/#/plantaskboard?groupId=1ad7fd59-1de0-41c0-8bb6-71b3162a8ddf&amp;planId=4dgJSPD76ECdj5bNGiLuyskACLxe</w:t>
        </w:r>
      </w:hyperlink>
    </w:p>
    <w:p w14:paraId="52717554" w14:textId="77777777" w:rsidR="00C67685" w:rsidRDefault="00C67685" w:rsidP="00C67685">
      <w:r>
        <w:rPr>
          <w:b/>
          <w:bCs/>
        </w:rPr>
        <w:t xml:space="preserve">Link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nguồn</w:t>
      </w:r>
      <w:proofErr w:type="spellEnd"/>
      <w:r>
        <w:rPr>
          <w:b/>
          <w:bCs/>
        </w:rPr>
        <w:t>:</w:t>
      </w:r>
      <w:r>
        <w:t xml:space="preserve"> GitHub/GitLab </w:t>
      </w:r>
      <w:r>
        <w:rPr>
          <w:color w:val="FF0000"/>
        </w:rPr>
        <w:t>(</w:t>
      </w:r>
      <w:proofErr w:type="spellStart"/>
      <w:r>
        <w:rPr>
          <w:color w:val="FF0000"/>
        </w:rPr>
        <w:t>bắt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buộc</w:t>
      </w:r>
      <w:proofErr w:type="spellEnd"/>
      <w:r>
        <w:rPr>
          <w:color w:val="FF0000"/>
        </w:rPr>
        <w:t xml:space="preserve">): </w:t>
      </w:r>
      <w:hyperlink r:id="rId40" w:history="1">
        <w:r>
          <w:rPr>
            <w:rStyle w:val="Hyperlink"/>
          </w:rPr>
          <w:t>https://github.com/luuson97/Nhom-3</w:t>
        </w:r>
      </w:hyperlink>
    </w:p>
    <w:p w14:paraId="65AEED02" w14:textId="77777777" w:rsidR="00C67685" w:rsidRDefault="00C67685" w:rsidP="00C67685"/>
    <w:p w14:paraId="02C7493C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3" w:name="_Toc25660381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32513EAA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4" w:name="_Toc25660382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4"/>
      <w:proofErr w:type="spellEnd"/>
    </w:p>
    <w:p w14:paraId="71DDDE9E" w14:textId="77777777" w:rsidR="00C67685" w:rsidRDefault="00C67685" w:rsidP="00C67685">
      <w:pPr>
        <w:pStyle w:val="ListParagraph"/>
        <w:numPr>
          <w:ilvl w:val="0"/>
          <w:numId w:val="19"/>
        </w:numPr>
      </w:pPr>
      <w:bookmarkStart w:id="5" w:name="_Toc25660383"/>
      <w:proofErr w:type="spellStart"/>
      <w:r>
        <w:t>Công</w:t>
      </w:r>
      <w:proofErr w:type="spellEnd"/>
      <w:r>
        <w:t xml:space="preserve"> ty TNHH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– Quang – Sơn – </w:t>
      </w:r>
      <w:proofErr w:type="spellStart"/>
      <w:r>
        <w:t>Tùng</w:t>
      </w:r>
      <w:proofErr w:type="spellEnd"/>
    </w:p>
    <w:p w14:paraId="67B24297" w14:textId="77777777" w:rsidR="00C67685" w:rsidRDefault="00C67685" w:rsidP="00C67685">
      <w:pPr>
        <w:pStyle w:val="ListParagraph"/>
        <w:numPr>
          <w:ilvl w:val="0"/>
          <w:numId w:val="19"/>
        </w:numPr>
      </w:pPr>
      <w:hyperlink r:id="rId41" w:history="1">
        <w:r>
          <w:rPr>
            <w:rStyle w:val="Hyperlink"/>
          </w:rPr>
          <w:t>Luotquangsontung.hust@gmail.com</w:t>
        </w:r>
      </w:hyperlink>
    </w:p>
    <w:p w14:paraId="3CB189FA" w14:textId="77777777" w:rsidR="00C67685" w:rsidRDefault="00C67685" w:rsidP="00C67685">
      <w:pPr>
        <w:pStyle w:val="ListParagraph"/>
        <w:numPr>
          <w:ilvl w:val="0"/>
          <w:numId w:val="19"/>
        </w:numPr>
      </w:pPr>
      <w:r>
        <w:t>Hotline: 038399999</w:t>
      </w:r>
    </w:p>
    <w:p w14:paraId="0206FD9D" w14:textId="77777777" w:rsidR="00C67685" w:rsidRDefault="00C67685" w:rsidP="00C67685">
      <w:pPr>
        <w:pStyle w:val="ListParagraph"/>
        <w:numPr>
          <w:ilvl w:val="0"/>
          <w:numId w:val="19"/>
        </w:numPr>
      </w:pPr>
      <w:proofErr w:type="spellStart"/>
      <w:r>
        <w:t>Fanpage</w:t>
      </w:r>
      <w:proofErr w:type="spellEnd"/>
      <w:r>
        <w:t xml:space="preserve">: </w:t>
      </w:r>
      <w:hyperlink r:id="rId42" w:history="1">
        <w:r>
          <w:rPr>
            <w:rStyle w:val="Hyperlink"/>
          </w:rPr>
          <w:t>https://www.facebook.com/</w:t>
        </w:r>
      </w:hyperlink>
      <w:r>
        <w:t>luotquangsontung</w:t>
      </w:r>
    </w:p>
    <w:p w14:paraId="613C0F94" w14:textId="77777777" w:rsidR="00C67685" w:rsidRDefault="00C67685" w:rsidP="00C67685">
      <w:pPr>
        <w:pStyle w:val="Heading2"/>
        <w:numPr>
          <w:ilvl w:val="1"/>
          <w:numId w:val="18"/>
        </w:numPr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5"/>
    </w:p>
    <w:p w14:paraId="582E8CAA" w14:textId="77777777" w:rsidR="00C67685" w:rsidRDefault="00C67685" w:rsidP="00C67685">
      <w:pPr>
        <w:pStyle w:val="ListParagraph"/>
        <w:numPr>
          <w:ilvl w:val="0"/>
          <w:numId w:val="19"/>
        </w:numPr>
      </w:pPr>
      <w:bookmarkStart w:id="6" w:name="_Toc25660384"/>
      <w:proofErr w:type="spellStart"/>
      <w:r>
        <w:t>Công</w:t>
      </w:r>
      <w:proofErr w:type="spellEnd"/>
      <w:r>
        <w:t xml:space="preserve"> ty TNHH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– Quang – Sơn – </w:t>
      </w:r>
      <w:proofErr w:type="spellStart"/>
      <w:r>
        <w:t>Tùng</w:t>
      </w:r>
      <w:proofErr w:type="spellEnd"/>
    </w:p>
    <w:p w14:paraId="0CD735D2" w14:textId="77777777" w:rsidR="00C67685" w:rsidRDefault="00C67685" w:rsidP="00C67685">
      <w:pPr>
        <w:pStyle w:val="ListParagraph"/>
        <w:numPr>
          <w:ilvl w:val="0"/>
          <w:numId w:val="19"/>
        </w:numPr>
      </w:pPr>
      <w:hyperlink r:id="rId43" w:history="1">
        <w:r>
          <w:rPr>
            <w:rStyle w:val="Hyperlink"/>
          </w:rPr>
          <w:t>Luotquangsontung.hust@gmail.com</w:t>
        </w:r>
      </w:hyperlink>
    </w:p>
    <w:p w14:paraId="37386785" w14:textId="77777777" w:rsidR="00C67685" w:rsidRDefault="00C67685" w:rsidP="00C67685">
      <w:pPr>
        <w:pStyle w:val="ListParagraph"/>
        <w:numPr>
          <w:ilvl w:val="0"/>
          <w:numId w:val="19"/>
        </w:numPr>
      </w:pPr>
      <w:r>
        <w:t>Hotline: 038399999</w:t>
      </w:r>
    </w:p>
    <w:p w14:paraId="09E835EE" w14:textId="77777777" w:rsidR="00C67685" w:rsidRDefault="00C67685" w:rsidP="00C67685">
      <w:pPr>
        <w:pStyle w:val="ListParagraph"/>
        <w:numPr>
          <w:ilvl w:val="0"/>
          <w:numId w:val="19"/>
        </w:numPr>
      </w:pPr>
      <w:proofErr w:type="spellStart"/>
      <w:r>
        <w:t>Fanpage</w:t>
      </w:r>
      <w:proofErr w:type="spellEnd"/>
      <w:r>
        <w:t xml:space="preserve">: </w:t>
      </w:r>
      <w:hyperlink r:id="rId44" w:history="1">
        <w:r>
          <w:rPr>
            <w:rStyle w:val="Hyperlink"/>
          </w:rPr>
          <w:t>https://www.facebook.com/</w:t>
        </w:r>
      </w:hyperlink>
      <w:r>
        <w:t>luotquangsontung</w:t>
      </w:r>
    </w:p>
    <w:p w14:paraId="2C69B26B" w14:textId="77777777" w:rsidR="00C67685" w:rsidRDefault="00C67685" w:rsidP="00C67685">
      <w:pPr>
        <w:pStyle w:val="Heading2"/>
        <w:numPr>
          <w:ilvl w:val="1"/>
          <w:numId w:val="18"/>
        </w:numPr>
      </w:pPr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"/>
      <w:proofErr w:type="spellEnd"/>
    </w:p>
    <w:p w14:paraId="6DEE8D3B" w14:textId="77777777" w:rsidR="00C67685" w:rsidRDefault="00C67685" w:rsidP="00C67685">
      <w:proofErr w:type="spellStart"/>
      <w:r>
        <w:t>Giám</w:t>
      </w:r>
      <w:proofErr w:type="spellEnd"/>
      <w:r>
        <w:t xml:space="preserve"> </w:t>
      </w:r>
      <w:proofErr w:type="spellStart"/>
      <w:r>
        <w:t>đốc</w:t>
      </w:r>
      <w:proofErr w:type="spellEnd"/>
      <w:r>
        <w:t xml:space="preserve">: </w:t>
      </w:r>
      <w:proofErr w:type="spellStart"/>
      <w:r>
        <w:t>Hưng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càu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</w:p>
    <w:p w14:paraId="73AD12E2" w14:textId="77777777" w:rsidR="00C67685" w:rsidRDefault="00C67685" w:rsidP="00C67685">
      <w:proofErr w:type="spellStart"/>
      <w:r>
        <w:t>Trung</w:t>
      </w:r>
      <w:proofErr w:type="spellEnd"/>
      <w:r>
        <w:t xml:space="preserve">: IT, chi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</w:p>
    <w:p w14:paraId="51BA4B15" w14:textId="77777777" w:rsidR="00C67685" w:rsidRDefault="00C67685" w:rsidP="00C67685">
      <w:proofErr w:type="spellStart"/>
      <w:r>
        <w:t>Phiên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: </w:t>
      </w:r>
      <w:proofErr w:type="spellStart"/>
      <w:r>
        <w:t>Bích</w:t>
      </w:r>
      <w:proofErr w:type="spellEnd"/>
    </w:p>
    <w:p w14:paraId="72DF3C84" w14:textId="77777777" w:rsidR="00C67685" w:rsidRDefault="00C67685" w:rsidP="00C67685">
      <w:pPr>
        <w:pStyle w:val="ListParagraph"/>
        <w:numPr>
          <w:ilvl w:val="0"/>
          <w:numId w:val="20"/>
        </w:numPr>
      </w:pPr>
      <w:proofErr w:type="spellStart"/>
      <w:proofErr w:type="gramStart"/>
      <w:r>
        <w:t>Lượt</w:t>
      </w:r>
      <w:proofErr w:type="spellEnd"/>
      <w:r>
        <w:t xml:space="preserve"> :</w:t>
      </w:r>
      <w:proofErr w:type="gramEnd"/>
      <w:r>
        <w:t xml:space="preserve"> </w:t>
      </w:r>
    </w:p>
    <w:p w14:paraId="792196A0" w14:textId="77777777" w:rsidR="00C67685" w:rsidRDefault="00C67685" w:rsidP="00C67685">
      <w:pPr>
        <w:pStyle w:val="ListParagraph"/>
        <w:numPr>
          <w:ilvl w:val="0"/>
          <w:numId w:val="20"/>
        </w:numPr>
      </w:pPr>
      <w:proofErr w:type="gramStart"/>
      <w:r>
        <w:t>Quang :</w:t>
      </w:r>
      <w:proofErr w:type="gramEnd"/>
    </w:p>
    <w:p w14:paraId="189C6FF0" w14:textId="77777777" w:rsidR="00C67685" w:rsidRDefault="00C67685" w:rsidP="00C67685">
      <w:pPr>
        <w:pStyle w:val="ListParagraph"/>
        <w:numPr>
          <w:ilvl w:val="0"/>
          <w:numId w:val="20"/>
        </w:numPr>
      </w:pPr>
      <w:proofErr w:type="gramStart"/>
      <w:r>
        <w:t>Sơn :</w:t>
      </w:r>
      <w:proofErr w:type="gramEnd"/>
    </w:p>
    <w:p w14:paraId="447F0EBF" w14:textId="2EEDBE7D" w:rsidR="00C67685" w:rsidRDefault="00C67685" w:rsidP="00C67685">
      <w:pPr>
        <w:pStyle w:val="ListParagraph"/>
        <w:numPr>
          <w:ilvl w:val="0"/>
          <w:numId w:val="20"/>
        </w:numPr>
      </w:pPr>
      <w:proofErr w:type="spellStart"/>
      <w:proofErr w:type="gramStart"/>
      <w:r>
        <w:t>Tùng</w:t>
      </w:r>
      <w:proofErr w:type="spellEnd"/>
      <w:r>
        <w:t xml:space="preserve"> :</w:t>
      </w:r>
      <w:proofErr w:type="gramEnd"/>
      <w:r>
        <w:t xml:space="preserve"> </w:t>
      </w:r>
    </w:p>
    <w:p w14:paraId="596596F1" w14:textId="77777777" w:rsidR="00C67685" w:rsidRDefault="00C67685" w:rsidP="00C67685">
      <w:pPr>
        <w:rPr>
          <w:i/>
          <w:iCs/>
        </w:rPr>
      </w:pPr>
    </w:p>
    <w:p w14:paraId="295C886C" w14:textId="77777777" w:rsidR="00C67685" w:rsidRDefault="00C67685" w:rsidP="00C67685"/>
    <w:p w14:paraId="5DEA6E26" w14:textId="77777777" w:rsidR="00C67685" w:rsidRDefault="00C67685" w:rsidP="00C67685"/>
    <w:p w14:paraId="05909C9F" w14:textId="77777777" w:rsidR="00C67685" w:rsidRDefault="00C67685" w:rsidP="00C67685"/>
    <w:p w14:paraId="17D53A0F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7" w:name="_Toc25660385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6A211110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8" w:name="_Toc25660386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8"/>
      <w:proofErr w:type="spellEnd"/>
    </w:p>
    <w:p w14:paraId="119874D2" w14:textId="77777777" w:rsidR="00C67685" w:rsidRDefault="00C67685" w:rsidP="00C67685">
      <w:pPr>
        <w:pStyle w:val="ListParagraph"/>
        <w:numPr>
          <w:ilvl w:val="0"/>
          <w:numId w:val="21"/>
        </w:numPr>
      </w:pPr>
      <w:r>
        <w:t xml:space="preserve">Chatbot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COVID.</w:t>
      </w:r>
    </w:p>
    <w:p w14:paraId="20C6663F" w14:textId="77777777" w:rsidR="00C67685" w:rsidRDefault="00C67685" w:rsidP="00C67685">
      <w:pPr>
        <w:pStyle w:val="ListParagraph"/>
        <w:numPr>
          <w:ilvl w:val="0"/>
          <w:numId w:val="21"/>
        </w:numPr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>.</w:t>
      </w:r>
    </w:p>
    <w:p w14:paraId="764D3D13" w14:textId="77777777" w:rsidR="00C67685" w:rsidRDefault="00C67685" w:rsidP="00C67685">
      <w:pPr>
        <w:pStyle w:val="ListParagraph"/>
        <w:numPr>
          <w:ilvl w:val="0"/>
          <w:numId w:val="21"/>
        </w:numPr>
      </w:pPr>
      <w:r>
        <w:t>…</w:t>
      </w:r>
    </w:p>
    <w:p w14:paraId="0C2CF8F8" w14:textId="77777777" w:rsidR="00C67685" w:rsidRDefault="00C67685" w:rsidP="00C67685"/>
    <w:p w14:paraId="3457E756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9" w:name="_Toc2566038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–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9"/>
      <w:proofErr w:type="spellEnd"/>
    </w:p>
    <w:p w14:paraId="2B528C49" w14:textId="77777777" w:rsidR="00C67685" w:rsidRDefault="00C67685" w:rsidP="00C67685">
      <w:pPr>
        <w:pStyle w:val="ListParagraph"/>
        <w:numPr>
          <w:ilvl w:val="0"/>
          <w:numId w:val="22"/>
        </w:numPr>
      </w:pPr>
      <w:r>
        <w:t xml:space="preserve">Trang web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covid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</w:t>
      </w:r>
    </w:p>
    <w:p w14:paraId="18DC8F49" w14:textId="77777777" w:rsidR="00C67685" w:rsidRDefault="00C67685" w:rsidP="00C67685">
      <w:pPr>
        <w:pStyle w:val="ListParagraph"/>
        <w:numPr>
          <w:ilvl w:val="0"/>
          <w:numId w:val="22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607190ED" w14:textId="77777777" w:rsidR="00C67685" w:rsidRDefault="00C67685" w:rsidP="00C67685">
      <w:pPr>
        <w:pStyle w:val="ListParagraph"/>
        <w:numPr>
          <w:ilvl w:val="0"/>
          <w:numId w:val="22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,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>.</w:t>
      </w:r>
    </w:p>
    <w:p w14:paraId="7FD1B0C8" w14:textId="77777777" w:rsidR="00C67685" w:rsidRDefault="00C67685" w:rsidP="00C67685">
      <w:pPr>
        <w:pStyle w:val="ListParagraph"/>
        <w:numPr>
          <w:ilvl w:val="0"/>
          <w:numId w:val="23"/>
        </w:numPr>
      </w:pPr>
      <w:proofErr w:type="spellStart"/>
      <w:r>
        <w:t>Mất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,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page,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k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proofErr w:type="gramStart"/>
      <w:r>
        <w:t>kịp</w:t>
      </w:r>
      <w:proofErr w:type="spellEnd"/>
      <w:r>
        <w:t>,…</w:t>
      </w:r>
      <w:proofErr w:type="gramEnd"/>
    </w:p>
    <w:p w14:paraId="2A77DCF2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0" w:name="_Toc25660388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0"/>
      <w:proofErr w:type="spellEnd"/>
    </w:p>
    <w:p w14:paraId="53640628" w14:textId="77777777" w:rsidR="00C67685" w:rsidRDefault="00C67685" w:rsidP="00C67685">
      <w:pPr>
        <w:pStyle w:val="ListParagraph"/>
        <w:numPr>
          <w:ilvl w:val="0"/>
          <w:numId w:val="24"/>
        </w:numPr>
      </w:pPr>
      <w:r>
        <w:t xml:space="preserve">User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vê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covid</w:t>
      </w:r>
      <w:proofErr w:type="spellEnd"/>
    </w:p>
    <w:p w14:paraId="3F4D08FE" w14:textId="77777777" w:rsidR="00C67685" w:rsidRDefault="00C67685" w:rsidP="00C67685">
      <w:pPr>
        <w:pStyle w:val="ListParagraph"/>
        <w:numPr>
          <w:ilvl w:val="0"/>
          <w:numId w:val="24"/>
        </w:numPr>
      </w:pP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chat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095ED7A9" w14:textId="77777777" w:rsidR="00C67685" w:rsidRDefault="00C67685" w:rsidP="00C67685">
      <w:pPr>
        <w:pStyle w:val="ListParagraph"/>
        <w:numPr>
          <w:ilvl w:val="0"/>
          <w:numId w:val="24"/>
        </w:numPr>
      </w:pPr>
      <w:r>
        <w:t xml:space="preserve">User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chat.</w:t>
      </w:r>
    </w:p>
    <w:p w14:paraId="16842AA4" w14:textId="77777777" w:rsidR="00C67685" w:rsidRDefault="00C67685" w:rsidP="00C67685">
      <w:pPr>
        <w:pStyle w:val="ListParagraph"/>
        <w:numPr>
          <w:ilvl w:val="0"/>
          <w:numId w:val="24"/>
        </w:numPr>
      </w:pPr>
      <w:r>
        <w:t xml:space="preserve">Chatbot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user.</w:t>
      </w:r>
    </w:p>
    <w:p w14:paraId="67648A8D" w14:textId="77777777" w:rsidR="00C67685" w:rsidRDefault="00C67685" w:rsidP="00C67685">
      <w:pPr>
        <w:pStyle w:val="ListParagraph"/>
        <w:numPr>
          <w:ilvl w:val="0"/>
          <w:numId w:val="24"/>
        </w:numPr>
      </w:pPr>
      <w:r>
        <w:t xml:space="preserve">Chatbot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ý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>.</w:t>
      </w:r>
    </w:p>
    <w:p w14:paraId="17242D2D" w14:textId="77777777" w:rsidR="00C67685" w:rsidRDefault="00C67685" w:rsidP="00C67685">
      <w:pPr>
        <w:pStyle w:val="ListParagraph"/>
        <w:numPr>
          <w:ilvl w:val="0"/>
          <w:numId w:val="24"/>
        </w:numPr>
      </w:pPr>
      <w:proofErr w:type="spellStart"/>
      <w:r>
        <w:t>Nếu</w:t>
      </w:r>
      <w:proofErr w:type="spellEnd"/>
      <w:r>
        <w:t xml:space="preserve"> user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db.</w:t>
      </w:r>
    </w:p>
    <w:p w14:paraId="61E5C4AD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1" w:name="_Toc25660389"/>
      <w:proofErr w:type="spellStart"/>
      <w:r>
        <w:t>Phạm</w:t>
      </w:r>
      <w:proofErr w:type="spellEnd"/>
      <w:r>
        <w:t xml:space="preserve"> vi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1"/>
      <w:proofErr w:type="spellEnd"/>
    </w:p>
    <w:p w14:paraId="46B71CEE" w14:textId="77777777" w:rsidR="00C67685" w:rsidRDefault="00C67685" w:rsidP="00C67685">
      <w:pPr>
        <w:pStyle w:val="ListParagraph"/>
        <w:numPr>
          <w:ilvl w:val="0"/>
          <w:numId w:val="25"/>
        </w:numPr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internet </w:t>
      </w:r>
      <w:proofErr w:type="spellStart"/>
      <w:r>
        <w:t>quan</w:t>
      </w:r>
      <w:proofErr w:type="spellEnd"/>
      <w:r>
        <w:t xml:space="preserve"> tam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covid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, hay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dụa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>.</w:t>
      </w:r>
    </w:p>
    <w:p w14:paraId="79DDA881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12" w:name="_Toc25660390"/>
      <w:r>
        <w:t xml:space="preserve">Giao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2"/>
    </w:p>
    <w:p w14:paraId="47965918" w14:textId="77777777" w:rsidR="00C67685" w:rsidRDefault="00C67685" w:rsidP="00C67685">
      <w:pPr>
        <w:rPr>
          <w:i/>
          <w:iCs/>
        </w:rPr>
      </w:pP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qui </w:t>
      </w:r>
      <w:proofErr w:type="spellStart"/>
      <w:r>
        <w:rPr>
          <w:i/>
          <w:iCs/>
        </w:rPr>
        <w:t>định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về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nội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bộ</w:t>
      </w:r>
      <w:proofErr w:type="spellEnd"/>
    </w:p>
    <w:p w14:paraId="6DE4CDD9" w14:textId="77777777" w:rsidR="00C67685" w:rsidRDefault="00C67685" w:rsidP="00C67685">
      <w:pPr>
        <w:pStyle w:val="ListParagraph"/>
        <w:numPr>
          <w:ilvl w:val="0"/>
          <w:numId w:val="26"/>
        </w:numPr>
      </w:pPr>
      <w:r>
        <w:t xml:space="preserve">7h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14:paraId="7DB9FFC1" w14:textId="77777777" w:rsidR="00C67685" w:rsidRDefault="00C67685" w:rsidP="00C67685">
      <w:pPr>
        <w:pStyle w:val="ListParagraph"/>
        <w:numPr>
          <w:ilvl w:val="0"/>
          <w:numId w:val="26"/>
        </w:numPr>
      </w:pPr>
      <w:r>
        <w:t xml:space="preserve">4h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14:paraId="63958E1D" w14:textId="77777777" w:rsidR="00C67685" w:rsidRDefault="00C67685" w:rsidP="00C67685">
      <w:pPr>
        <w:rPr>
          <w:i/>
          <w:iCs/>
        </w:rPr>
      </w:pP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qui </w:t>
      </w:r>
      <w:proofErr w:type="spellStart"/>
      <w:r>
        <w:rPr>
          <w:i/>
          <w:iCs/>
        </w:rPr>
        <w:t>định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về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</w:p>
    <w:p w14:paraId="7B79EA3D" w14:textId="77777777" w:rsidR="00C67685" w:rsidRDefault="00C67685" w:rsidP="00C67685">
      <w:pPr>
        <w:pStyle w:val="ListParagraph"/>
        <w:numPr>
          <w:ilvl w:val="0"/>
          <w:numId w:val="27"/>
        </w:numPr>
      </w:pPr>
      <w:r>
        <w:t xml:space="preserve">Khi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1 </w:t>
      </w:r>
      <w:proofErr w:type="spellStart"/>
      <w:r>
        <w:t>ngày</w:t>
      </w:r>
      <w:proofErr w:type="spellEnd"/>
      <w:r>
        <w:t>.</w:t>
      </w:r>
    </w:p>
    <w:p w14:paraId="0F1C2218" w14:textId="77777777" w:rsidR="00C67685" w:rsidRDefault="00C67685" w:rsidP="00C67685">
      <w:pPr>
        <w:pStyle w:val="ListParagraph"/>
        <w:numPr>
          <w:ilvl w:val="0"/>
          <w:numId w:val="27"/>
        </w:numPr>
      </w:pPr>
      <w:proofErr w:type="spellStart"/>
      <w:r>
        <w:t>Gặp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gấp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luôn</w:t>
      </w:r>
      <w:proofErr w:type="spellEnd"/>
      <w:r>
        <w:t>.</w:t>
      </w:r>
    </w:p>
    <w:p w14:paraId="4554B6FA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13" w:name="_Toc25660391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chung</w:t>
      </w:r>
      <w:bookmarkEnd w:id="13"/>
      <w:proofErr w:type="spellEnd"/>
    </w:p>
    <w:p w14:paraId="5DFC80DE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4" w:name="_Toc25660392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4"/>
      <w:proofErr w:type="spellEnd"/>
    </w:p>
    <w:p w14:paraId="3AE89BA4" w14:textId="77777777" w:rsidR="00C67685" w:rsidRDefault="00C67685" w:rsidP="00C67685">
      <w:pPr>
        <w:pStyle w:val="ListParagraph"/>
        <w:numPr>
          <w:ilvl w:val="0"/>
          <w:numId w:val="28"/>
        </w:numPr>
        <w:rPr>
          <w:i/>
          <w:iCs/>
        </w:r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COVID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Nam.</w:t>
      </w:r>
    </w:p>
    <w:p w14:paraId="08A7B800" w14:textId="77777777" w:rsidR="00C67685" w:rsidRDefault="00C67685" w:rsidP="00C67685">
      <w:pPr>
        <w:pStyle w:val="ListParagraph"/>
        <w:numPr>
          <w:ilvl w:val="0"/>
          <w:numId w:val="28"/>
        </w:numPr>
        <w:rPr>
          <w:i/>
          <w:iCs/>
        </w:rPr>
      </w:pPr>
      <w:proofErr w:type="spellStart"/>
      <w:r>
        <w:t>Đưa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user.</w:t>
      </w:r>
    </w:p>
    <w:p w14:paraId="254A8E2D" w14:textId="77777777" w:rsidR="00C67685" w:rsidRDefault="00C67685" w:rsidP="00C67685">
      <w:pPr>
        <w:pStyle w:val="ListParagraph"/>
        <w:numPr>
          <w:ilvl w:val="0"/>
          <w:numId w:val="28"/>
        </w:numPr>
        <w:rPr>
          <w:i/>
          <w:iCs/>
        </w:rPr>
      </w:pPr>
      <w:proofErr w:type="spellStart"/>
      <w:r>
        <w:t>Chuẩn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user.</w:t>
      </w:r>
    </w:p>
    <w:p w14:paraId="383D1456" w14:textId="77777777" w:rsidR="00C67685" w:rsidRDefault="00C67685" w:rsidP="00C67685">
      <w:pPr>
        <w:pStyle w:val="ListParagraph"/>
        <w:numPr>
          <w:ilvl w:val="0"/>
          <w:numId w:val="28"/>
        </w:numPr>
        <w:rPr>
          <w:i/>
          <w:iCs/>
        </w:rPr>
      </w:pPr>
      <w:proofErr w:type="spellStart"/>
      <w:r>
        <w:t>Đưa</w:t>
      </w:r>
      <w:proofErr w:type="spellEnd"/>
      <w:r>
        <w:t xml:space="preserve"> ra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user</w:t>
      </w:r>
    </w:p>
    <w:p w14:paraId="1A4205BB" w14:textId="77777777" w:rsidR="00C67685" w:rsidRDefault="00C67685" w:rsidP="00C67685">
      <w:pPr>
        <w:pStyle w:val="ListParagraph"/>
        <w:numPr>
          <w:ilvl w:val="0"/>
          <w:numId w:val="28"/>
        </w:numPr>
        <w:rPr>
          <w:i/>
          <w:iCs/>
        </w:rPr>
      </w:pPr>
      <w:proofErr w:type="spellStart"/>
      <w:r>
        <w:t>Đưa</w:t>
      </w:r>
      <w:proofErr w:type="spellEnd"/>
      <w:r>
        <w:t xml:space="preserve"> ra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ly</w:t>
      </w:r>
      <w:proofErr w:type="spellEnd"/>
      <w:r>
        <w:t xml:space="preserve"> hay </w:t>
      </w:r>
      <w:proofErr w:type="spellStart"/>
      <w:r>
        <w:t>thăm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71E28C48" w14:textId="77777777" w:rsidR="00C67685" w:rsidRDefault="00C67685" w:rsidP="00C67685">
      <w:pPr>
        <w:pStyle w:val="ListParagraph"/>
        <w:numPr>
          <w:ilvl w:val="0"/>
          <w:numId w:val="28"/>
        </w:numPr>
        <w:rPr>
          <w:i/>
          <w:iCs/>
        </w:rPr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>.</w:t>
      </w:r>
    </w:p>
    <w:p w14:paraId="1B2C8C96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5" w:name="_Toc25660393"/>
      <w:r>
        <w:t>Work Breakdown Structure</w:t>
      </w:r>
      <w:bookmarkEnd w:id="15"/>
    </w:p>
    <w:p w14:paraId="171A15A9" w14:textId="77777777" w:rsidR="00C67685" w:rsidRDefault="00C67685" w:rsidP="00C67685">
      <w:pPr>
        <w:rPr>
          <w:i/>
          <w:iCs/>
        </w:rPr>
      </w:pPr>
      <w:proofErr w:type="spellStart"/>
      <w:r>
        <w:rPr>
          <w:i/>
          <w:iCs/>
        </w:rPr>
        <w:t>Vẽ</w:t>
      </w:r>
      <w:proofErr w:type="spellEnd"/>
      <w:r>
        <w:rPr>
          <w:i/>
          <w:iCs/>
        </w:rPr>
        <w:t xml:space="preserve"> WBS </w:t>
      </w:r>
      <w:proofErr w:type="spellStart"/>
      <w:r>
        <w:rPr>
          <w:i/>
          <w:iCs/>
        </w:rPr>
        <w:t>cho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khoảng</w:t>
      </w:r>
      <w:proofErr w:type="spellEnd"/>
      <w:r>
        <w:rPr>
          <w:i/>
          <w:iCs/>
        </w:rPr>
        <w:t xml:space="preserve"> 5 </w:t>
      </w:r>
      <w:proofErr w:type="spellStart"/>
      <w:r>
        <w:rPr>
          <w:i/>
          <w:iCs/>
        </w:rPr>
        <w:t>tính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nói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trên</w:t>
      </w:r>
      <w:proofErr w:type="spellEnd"/>
    </w:p>
    <w:p w14:paraId="5EBDAC97" w14:textId="77777777" w:rsidR="00C67685" w:rsidRDefault="00C67685" w:rsidP="00C67685">
      <w:pPr>
        <w:rPr>
          <w:i/>
          <w:iCs/>
        </w:rPr>
      </w:pPr>
      <w:proofErr w:type="spellStart"/>
      <w:r>
        <w:rPr>
          <w:i/>
          <w:iCs/>
        </w:rPr>
        <w:t>Phải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tâm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tới</w:t>
      </w:r>
      <w:proofErr w:type="spellEnd"/>
      <w:r>
        <w:rPr>
          <w:i/>
          <w:iCs/>
        </w:rPr>
        <w:t xml:space="preserve"> deadline </w:t>
      </w:r>
      <w:proofErr w:type="spellStart"/>
      <w:r>
        <w:rPr>
          <w:i/>
          <w:iCs/>
        </w:rPr>
        <w:t>mà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chỉ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tầm</w:t>
      </w:r>
      <w:proofErr w:type="spellEnd"/>
      <w:r>
        <w:rPr>
          <w:i/>
          <w:iCs/>
        </w:rPr>
        <w:t xml:space="preserve"> 90% </w:t>
      </w:r>
      <w:proofErr w:type="spellStart"/>
      <w:r>
        <w:rPr>
          <w:i/>
          <w:iCs/>
        </w:rPr>
        <w:t>thời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gian</w:t>
      </w:r>
      <w:proofErr w:type="spellEnd"/>
      <w:r>
        <w:rPr>
          <w:i/>
          <w:iCs/>
        </w:rPr>
        <w:t xml:space="preserve">. 10% </w:t>
      </w:r>
      <w:proofErr w:type="spellStart"/>
      <w:r>
        <w:rPr>
          <w:i/>
          <w:iCs/>
        </w:rPr>
        <w:t>còn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là</w:t>
      </w:r>
      <w:proofErr w:type="spellEnd"/>
      <w:r>
        <w:rPr>
          <w:i/>
          <w:iCs/>
        </w:rPr>
        <w:t xml:space="preserve"> buffer.</w:t>
      </w:r>
    </w:p>
    <w:p w14:paraId="2D92FF8A" w14:textId="77777777" w:rsidR="00C67685" w:rsidRDefault="00C67685" w:rsidP="00C67685">
      <w:pPr>
        <w:pStyle w:val="ListParagraph"/>
        <w:numPr>
          <w:ilvl w:val="0"/>
          <w:numId w:val="29"/>
        </w:numPr>
      </w:pPr>
      <w:proofErr w:type="spellStart"/>
      <w:proofErr w:type="gramStart"/>
      <w:r>
        <w:t>Lượt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1,2 – 2 </w:t>
      </w:r>
      <w:proofErr w:type="spellStart"/>
      <w:r>
        <w:t>tháng</w:t>
      </w:r>
      <w:proofErr w:type="spellEnd"/>
      <w:r>
        <w:t>.</w:t>
      </w:r>
    </w:p>
    <w:p w14:paraId="7B620D12" w14:textId="77777777" w:rsidR="00C67685" w:rsidRDefault="00C67685" w:rsidP="00C67685">
      <w:pPr>
        <w:pStyle w:val="ListParagraph"/>
        <w:numPr>
          <w:ilvl w:val="0"/>
          <w:numId w:val="29"/>
        </w:numPr>
      </w:pPr>
      <w:proofErr w:type="gramStart"/>
      <w:r>
        <w:t>Quang :</w:t>
      </w:r>
      <w:proofErr w:type="gram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3 – 1,5 </w:t>
      </w:r>
      <w:proofErr w:type="spellStart"/>
      <w:r>
        <w:t>tháng</w:t>
      </w:r>
      <w:proofErr w:type="spellEnd"/>
      <w:r>
        <w:t>.</w:t>
      </w:r>
    </w:p>
    <w:p w14:paraId="7B9C77BA" w14:textId="77777777" w:rsidR="00C67685" w:rsidRDefault="00C67685" w:rsidP="00C67685">
      <w:pPr>
        <w:pStyle w:val="ListParagraph"/>
        <w:numPr>
          <w:ilvl w:val="0"/>
          <w:numId w:val="29"/>
        </w:numPr>
      </w:pPr>
      <w:proofErr w:type="gramStart"/>
      <w:r>
        <w:t>Sơn :</w:t>
      </w:r>
      <w:proofErr w:type="gram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4 – 1,5 </w:t>
      </w:r>
      <w:proofErr w:type="spellStart"/>
      <w:r>
        <w:t>tháng</w:t>
      </w:r>
      <w:proofErr w:type="spellEnd"/>
      <w:r>
        <w:t>.</w:t>
      </w:r>
    </w:p>
    <w:p w14:paraId="3CAA1514" w14:textId="77777777" w:rsidR="00C67685" w:rsidRDefault="00C67685" w:rsidP="00C67685">
      <w:pPr>
        <w:pStyle w:val="ListParagraph"/>
        <w:numPr>
          <w:ilvl w:val="0"/>
          <w:numId w:val="29"/>
        </w:numPr>
      </w:pPr>
      <w:proofErr w:type="spellStart"/>
      <w:proofErr w:type="gramStart"/>
      <w:r>
        <w:t>Tùng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5-1.5 </w:t>
      </w:r>
      <w:proofErr w:type="spellStart"/>
      <w:r>
        <w:t>tháng</w:t>
      </w:r>
      <w:proofErr w:type="spellEnd"/>
      <w:r>
        <w:t>.</w:t>
      </w:r>
    </w:p>
    <w:p w14:paraId="63F77981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6" w:name="_Toc2566039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6"/>
      <w:proofErr w:type="spellEnd"/>
    </w:p>
    <w:p w14:paraId="27FD3084" w14:textId="77777777" w:rsidR="00C67685" w:rsidRDefault="00C67685" w:rsidP="00C67685">
      <w:pPr>
        <w:rPr>
          <w:i/>
          <w:iCs/>
        </w:rPr>
      </w:pPr>
      <w:proofErr w:type="spellStart"/>
      <w:r>
        <w:rPr>
          <w:i/>
          <w:iCs/>
        </w:rPr>
        <w:t>Từ</w:t>
      </w:r>
      <w:proofErr w:type="spellEnd"/>
      <w:r>
        <w:rPr>
          <w:i/>
          <w:iCs/>
        </w:rPr>
        <w:t xml:space="preserve"> WBS </w:t>
      </w:r>
      <w:proofErr w:type="spellStart"/>
      <w:r>
        <w:rPr>
          <w:i/>
          <w:iCs/>
        </w:rPr>
        <w:t>xác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định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đường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biết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thiết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làm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án</w:t>
      </w:r>
      <w:proofErr w:type="spellEnd"/>
      <w:r>
        <w:rPr>
          <w:i/>
          <w:iCs/>
        </w:rPr>
        <w:t>.</w:t>
      </w:r>
    </w:p>
    <w:p w14:paraId="373B0BF3" w14:textId="77777777" w:rsidR="00C67685" w:rsidRDefault="00C67685" w:rsidP="00C67685">
      <w:pPr>
        <w:pStyle w:val="ListParagraph"/>
        <w:numPr>
          <w:ilvl w:val="0"/>
          <w:numId w:val="30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3 </w:t>
      </w:r>
      <w:proofErr w:type="spellStart"/>
      <w:r>
        <w:t>tháng</w:t>
      </w:r>
      <w:proofErr w:type="spellEnd"/>
      <w:r>
        <w:t>.</w:t>
      </w:r>
    </w:p>
    <w:p w14:paraId="6F463481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7" w:name="_Toc25660395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7"/>
      <w:proofErr w:type="spellEnd"/>
    </w:p>
    <w:p w14:paraId="735920C9" w14:textId="77777777" w:rsidR="00C67685" w:rsidRDefault="00C67685" w:rsidP="00C67685">
      <w:pPr>
        <w:pStyle w:val="ListParagraph"/>
        <w:numPr>
          <w:ilvl w:val="0"/>
          <w:numId w:val="30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nhanh</w:t>
      </w:r>
      <w:proofErr w:type="spellEnd"/>
      <w:r>
        <w:t>.</w:t>
      </w:r>
    </w:p>
    <w:p w14:paraId="3D4BBCD3" w14:textId="77777777" w:rsidR="00C67685" w:rsidRDefault="00C67685" w:rsidP="00C67685">
      <w:pPr>
        <w:pStyle w:val="ListParagraph"/>
        <w:numPr>
          <w:ilvl w:val="0"/>
          <w:numId w:val="30"/>
        </w:numPr>
      </w:pPr>
      <w:r>
        <w:t xml:space="preserve">Deadline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kịp</w:t>
      </w:r>
      <w:proofErr w:type="spellEnd"/>
      <w:r>
        <w:t>.</w:t>
      </w:r>
    </w:p>
    <w:p w14:paraId="1D97C398" w14:textId="77777777" w:rsidR="00C67685" w:rsidRDefault="00C67685" w:rsidP="00C67685">
      <w:pPr>
        <w:pStyle w:val="ListParagraph"/>
        <w:numPr>
          <w:ilvl w:val="0"/>
          <w:numId w:val="30"/>
        </w:numPr>
      </w:pPr>
      <w:r>
        <w:t>…</w:t>
      </w:r>
    </w:p>
    <w:p w14:paraId="623768FF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18" w:name="_Toc25660396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8"/>
      <w:proofErr w:type="spellEnd"/>
    </w:p>
    <w:p w14:paraId="02C3E31F" w14:textId="77777777" w:rsidR="00C67685" w:rsidRDefault="00C67685" w:rsidP="00C67685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phát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triển</w:t>
      </w:r>
      <w:proofErr w:type="spellEnd"/>
      <w:r>
        <w:rPr>
          <w:i/>
        </w:rPr>
        <w:t xml:space="preserve">  +</w:t>
      </w:r>
      <w:proofErr w:type="gramEnd"/>
      <w:r>
        <w:rPr>
          <w:i/>
        </w:rPr>
        <w:t xml:space="preserve">  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kiểm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thử</w:t>
      </w:r>
      <w:proofErr w:type="spellEnd"/>
    </w:p>
    <w:p w14:paraId="2FECBFA1" w14:textId="77777777" w:rsidR="00C67685" w:rsidRDefault="00C67685" w:rsidP="00C67685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vận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hành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hành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chính</w:t>
      </w:r>
      <w:proofErr w:type="spellEnd"/>
    </w:p>
    <w:p w14:paraId="28805324" w14:textId="77777777" w:rsidR="00C67685" w:rsidRDefault="00C67685" w:rsidP="00C67685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doanh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quảng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cáo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tiếp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</w:p>
    <w:p w14:paraId="5E0259C7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19" w:name="_Toc25660397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19"/>
      <w:proofErr w:type="spellEnd"/>
    </w:p>
    <w:p w14:paraId="1B3B0EFF" w14:textId="77777777" w:rsidR="00C67685" w:rsidRDefault="00C67685" w:rsidP="00C67685">
      <w:pPr>
        <w:rPr>
          <w:i/>
        </w:rPr>
      </w:pPr>
      <w:proofErr w:type="spellStart"/>
      <w:r>
        <w:rPr>
          <w:i/>
        </w:rPr>
        <w:t>Ước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lượng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số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dòng</w:t>
      </w:r>
      <w:proofErr w:type="spellEnd"/>
      <w:r>
        <w:rPr>
          <w:i/>
        </w:rPr>
        <w:t xml:space="preserve"> code: 4000.</w:t>
      </w:r>
    </w:p>
    <w:p w14:paraId="43BB0F19" w14:textId="77777777" w:rsidR="00C67685" w:rsidRDefault="00C67685" w:rsidP="00C67685">
      <w:pPr>
        <w:rPr>
          <w:i/>
        </w:rPr>
      </w:pPr>
      <w:proofErr w:type="spellStart"/>
      <w:r>
        <w:rPr>
          <w:i/>
        </w:rPr>
        <w:t>Ước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lượng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số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testcase :</w:t>
      </w:r>
      <w:proofErr w:type="gramEnd"/>
      <w:r>
        <w:rPr>
          <w:i/>
        </w:rPr>
        <w:t xml:space="preserve"> 10000000.</w:t>
      </w:r>
    </w:p>
    <w:p w14:paraId="7A3F1057" w14:textId="77777777" w:rsidR="00C67685" w:rsidRDefault="00C67685" w:rsidP="00C67685">
      <w:pPr>
        <w:rPr>
          <w:i/>
          <w:lang w:val="fr-FR"/>
        </w:rPr>
      </w:pPr>
      <w:r>
        <w:rPr>
          <w:i/>
          <w:lang w:val="fr-FR"/>
        </w:rPr>
        <w:t xml:space="preserve">Qui </w:t>
      </w:r>
      <w:proofErr w:type="spellStart"/>
      <w:r>
        <w:rPr>
          <w:i/>
          <w:lang w:val="fr-FR"/>
        </w:rPr>
        <w:t>định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số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dòng</w:t>
      </w:r>
      <w:proofErr w:type="spellEnd"/>
      <w:r>
        <w:rPr>
          <w:i/>
          <w:lang w:val="fr-FR"/>
        </w:rPr>
        <w:t xml:space="preserve"> comment </w:t>
      </w:r>
      <w:proofErr w:type="spellStart"/>
      <w:r>
        <w:rPr>
          <w:i/>
          <w:lang w:val="fr-FR"/>
        </w:rPr>
        <w:t>trên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mỗi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Kloc</w:t>
      </w:r>
      <w:proofErr w:type="spellEnd"/>
      <w:r>
        <w:rPr>
          <w:i/>
          <w:lang w:val="fr-FR"/>
        </w:rPr>
        <w:t xml:space="preserve"> : </w:t>
      </w:r>
      <w:proofErr w:type="spellStart"/>
      <w:r>
        <w:rPr>
          <w:i/>
          <w:lang w:val="fr-FR"/>
        </w:rPr>
        <w:t>ít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nhật</w:t>
      </w:r>
      <w:proofErr w:type="spellEnd"/>
      <w:r>
        <w:rPr>
          <w:i/>
          <w:lang w:val="fr-FR"/>
        </w:rPr>
        <w:t xml:space="preserve"> 5 </w:t>
      </w:r>
      <w:proofErr w:type="spellStart"/>
      <w:r>
        <w:rPr>
          <w:i/>
          <w:lang w:val="fr-FR"/>
        </w:rPr>
        <w:t>dòng</w:t>
      </w:r>
      <w:proofErr w:type="spellEnd"/>
      <w:r>
        <w:rPr>
          <w:i/>
          <w:lang w:val="fr-FR"/>
        </w:rPr>
        <w:t xml:space="preserve"> 1 comment.</w:t>
      </w:r>
    </w:p>
    <w:p w14:paraId="6062C6C6" w14:textId="77777777" w:rsidR="00C67685" w:rsidRDefault="00C67685" w:rsidP="00C67685">
      <w:pPr>
        <w:rPr>
          <w:i/>
          <w:lang w:val="fr-FR"/>
        </w:rPr>
      </w:pPr>
      <w:r>
        <w:rPr>
          <w:i/>
          <w:lang w:val="fr-FR"/>
        </w:rPr>
        <w:lastRenderedPageBreak/>
        <w:t xml:space="preserve">Qui </w:t>
      </w:r>
      <w:proofErr w:type="spellStart"/>
      <w:r>
        <w:rPr>
          <w:i/>
          <w:lang w:val="fr-FR"/>
        </w:rPr>
        <w:t>định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về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số</w:t>
      </w:r>
      <w:proofErr w:type="spellEnd"/>
      <w:r>
        <w:rPr>
          <w:i/>
          <w:lang w:val="fr-FR"/>
        </w:rPr>
        <w:t xml:space="preserve"> unit test, automation test : test &gt;1000.</w:t>
      </w:r>
    </w:p>
    <w:p w14:paraId="48708CCB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20" w:name="_Toc25660398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0"/>
      <w:proofErr w:type="spellEnd"/>
      <w:r>
        <w:t xml:space="preserve"> </w:t>
      </w:r>
    </w:p>
    <w:p w14:paraId="20D6330C" w14:textId="77777777" w:rsidR="00C67685" w:rsidRDefault="00C67685" w:rsidP="00C67685">
      <w:pPr>
        <w:pStyle w:val="Heading2"/>
        <w:numPr>
          <w:ilvl w:val="1"/>
          <w:numId w:val="18"/>
        </w:numPr>
        <w:rPr>
          <w:lang w:eastAsia="en-US" w:bidi="ar-SA"/>
        </w:rPr>
      </w:pPr>
      <w:bookmarkStart w:id="21" w:name="_Toc25660399"/>
      <w:proofErr w:type="spellStart"/>
      <w:r>
        <w:rPr>
          <w:lang w:eastAsia="en-US" w:bidi="ar-SA"/>
        </w:rPr>
        <w:t>Mô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hình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tích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hợp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cứng</w:t>
      </w:r>
      <w:proofErr w:type="spellEnd"/>
      <w:r>
        <w:rPr>
          <w:lang w:eastAsia="en-US" w:bidi="ar-SA"/>
        </w:rPr>
        <w:t>/</w:t>
      </w: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mềm</w:t>
      </w:r>
      <w:bookmarkEnd w:id="21"/>
      <w:proofErr w:type="spellEnd"/>
    </w:p>
    <w:p w14:paraId="54710B08" w14:textId="77777777" w:rsidR="00C67685" w:rsidRDefault="00C67685" w:rsidP="00C67685">
      <w:pPr>
        <w:pStyle w:val="ListParagraph"/>
        <w:numPr>
          <w:ilvl w:val="0"/>
          <w:numId w:val="31"/>
        </w:numPr>
        <w:rPr>
          <w:lang w:eastAsia="en-US" w:bidi="ar-SA"/>
        </w:rPr>
      </w:pPr>
      <w:proofErr w:type="spellStart"/>
      <w:r>
        <w:rPr>
          <w:lang w:eastAsia="en-US" w:bidi="ar-SA"/>
        </w:rPr>
        <w:t>Tích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hợp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mềm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vào</w:t>
      </w:r>
      <w:proofErr w:type="spellEnd"/>
      <w:r>
        <w:rPr>
          <w:lang w:eastAsia="en-US" w:bidi="ar-SA"/>
        </w:rPr>
        <w:t xml:space="preserve"> webpage, </w:t>
      </w:r>
      <w:proofErr w:type="spellStart"/>
      <w:proofErr w:type="gramStart"/>
      <w:r>
        <w:rPr>
          <w:lang w:eastAsia="en-US" w:bidi="ar-SA"/>
        </w:rPr>
        <w:t>facebookPage</w:t>
      </w:r>
      <w:proofErr w:type="spellEnd"/>
      <w:r>
        <w:rPr>
          <w:lang w:eastAsia="en-US" w:bidi="ar-SA"/>
        </w:rPr>
        <w:t>,…</w:t>
      </w:r>
      <w:proofErr w:type="gramEnd"/>
    </w:p>
    <w:p w14:paraId="0FC10A2D" w14:textId="77777777" w:rsidR="00C67685" w:rsidRDefault="00C67685" w:rsidP="00C67685">
      <w:pPr>
        <w:pStyle w:val="ListParagraph"/>
        <w:numPr>
          <w:ilvl w:val="0"/>
          <w:numId w:val="31"/>
        </w:numPr>
        <w:rPr>
          <w:lang w:eastAsia="en-US" w:bidi="ar-SA"/>
        </w:rPr>
      </w:pPr>
      <w:proofErr w:type="spellStart"/>
      <w:r>
        <w:rPr>
          <w:lang w:eastAsia="en-US" w:bidi="ar-SA"/>
        </w:rPr>
        <w:t>Tích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hợp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trên</w:t>
      </w:r>
      <w:proofErr w:type="spellEnd"/>
      <w:r>
        <w:rPr>
          <w:lang w:eastAsia="en-US" w:bidi="ar-SA"/>
        </w:rPr>
        <w:t xml:space="preserve"> app android, </w:t>
      </w:r>
      <w:proofErr w:type="spellStart"/>
      <w:r>
        <w:rPr>
          <w:lang w:eastAsia="en-US" w:bidi="ar-SA"/>
        </w:rPr>
        <w:t>ios</w:t>
      </w:r>
      <w:proofErr w:type="spellEnd"/>
      <w:r>
        <w:rPr>
          <w:lang w:eastAsia="en-US" w:bidi="ar-SA"/>
        </w:rPr>
        <w:t>…</w:t>
      </w:r>
    </w:p>
    <w:p w14:paraId="7BB012C5" w14:textId="77777777" w:rsidR="00C67685" w:rsidRDefault="00C67685" w:rsidP="00C67685">
      <w:pPr>
        <w:pStyle w:val="Heading2"/>
        <w:numPr>
          <w:ilvl w:val="1"/>
          <w:numId w:val="18"/>
        </w:numPr>
        <w:rPr>
          <w:lang w:eastAsia="en-US" w:bidi="ar-SA"/>
        </w:rPr>
      </w:pPr>
      <w:bookmarkStart w:id="22" w:name="_Toc25660400"/>
      <w:r>
        <w:rPr>
          <w:lang w:eastAsia="en-US" w:bidi="ar-SA"/>
        </w:rPr>
        <w:t xml:space="preserve">Giao </w:t>
      </w:r>
      <w:proofErr w:type="spellStart"/>
      <w:r>
        <w:rPr>
          <w:lang w:eastAsia="en-US" w:bidi="ar-SA"/>
        </w:rPr>
        <w:t>diện</w:t>
      </w:r>
      <w:bookmarkEnd w:id="22"/>
      <w:proofErr w:type="spellEnd"/>
    </w:p>
    <w:p w14:paraId="2CCD1923" w14:textId="76F31530" w:rsidR="00C67685" w:rsidRDefault="00C67685" w:rsidP="00C67685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05012947" wp14:editId="128E44D3">
            <wp:extent cx="5572125" cy="4219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1A12" w14:textId="77777777" w:rsidR="00C67685" w:rsidRDefault="00C67685" w:rsidP="00C67685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Giao </w:t>
      </w:r>
      <w:proofErr w:type="spellStart"/>
      <w:r>
        <w:rPr>
          <w:lang w:eastAsia="en-US" w:bidi="ar-SA"/>
        </w:rPr>
        <w:t>diện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trên</w:t>
      </w:r>
      <w:proofErr w:type="spellEnd"/>
      <w:r>
        <w:rPr>
          <w:lang w:eastAsia="en-US" w:bidi="ar-SA"/>
        </w:rPr>
        <w:t xml:space="preserve"> app </w:t>
      </w:r>
      <w:proofErr w:type="spellStart"/>
      <w:r>
        <w:rPr>
          <w:lang w:eastAsia="en-US" w:bidi="ar-SA"/>
        </w:rPr>
        <w:t>adroid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</w:t>
      </w:r>
      <w:proofErr w:type="spellEnd"/>
      <w:r>
        <w:rPr>
          <w:lang w:eastAsia="en-US" w:bidi="ar-SA"/>
        </w:rPr>
        <w:t xml:space="preserve"> IOS.</w:t>
      </w:r>
    </w:p>
    <w:p w14:paraId="5CD713E2" w14:textId="512A4A42" w:rsidR="00C67685" w:rsidRDefault="00C67685" w:rsidP="00C67685">
      <w:pPr>
        <w:jc w:val="center"/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1899377A" wp14:editId="7951C61D">
            <wp:extent cx="5572125" cy="4543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29BCB" w14:textId="77777777" w:rsidR="00C67685" w:rsidRDefault="00C67685" w:rsidP="00C67685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Chatbot AI </w:t>
      </w:r>
      <w:proofErr w:type="spellStart"/>
      <w:r>
        <w:rPr>
          <w:lang w:eastAsia="en-US" w:bidi="ar-SA"/>
        </w:rPr>
        <w:t>xác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định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thắc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mắc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của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ngườ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dân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trả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lời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nhanh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chóng</w:t>
      </w:r>
      <w:proofErr w:type="spellEnd"/>
      <w:r>
        <w:rPr>
          <w:lang w:eastAsia="en-US" w:bidi="ar-SA"/>
        </w:rPr>
        <w:t>.</w:t>
      </w:r>
    </w:p>
    <w:p w14:paraId="44BF9AA8" w14:textId="61033745" w:rsidR="00C67685" w:rsidRDefault="00C67685" w:rsidP="00C67685">
      <w:pPr>
        <w:jc w:val="center"/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48F1FD04" wp14:editId="3427415C">
            <wp:extent cx="5572125" cy="4486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CE5B1" w14:textId="77777777" w:rsidR="00C67685" w:rsidRDefault="00C67685" w:rsidP="00C67685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Giao </w:t>
      </w:r>
      <w:proofErr w:type="spellStart"/>
      <w:r>
        <w:rPr>
          <w:lang w:eastAsia="en-US" w:bidi="ar-SA"/>
        </w:rPr>
        <w:t>điện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chính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trên</w:t>
      </w:r>
      <w:proofErr w:type="spellEnd"/>
      <w:r>
        <w:rPr>
          <w:lang w:eastAsia="en-US" w:bidi="ar-SA"/>
        </w:rPr>
        <w:t xml:space="preserve"> app.</w:t>
      </w:r>
    </w:p>
    <w:p w14:paraId="6F2475CA" w14:textId="77777777" w:rsidR="00C67685" w:rsidRDefault="00C67685" w:rsidP="00C67685">
      <w:pPr>
        <w:pStyle w:val="Heading2"/>
        <w:numPr>
          <w:ilvl w:val="1"/>
          <w:numId w:val="18"/>
        </w:numPr>
        <w:rPr>
          <w:lang w:eastAsia="en-US" w:bidi="ar-SA"/>
        </w:rPr>
      </w:pPr>
      <w:bookmarkStart w:id="23" w:name="_Toc25660401"/>
      <w:proofErr w:type="spellStart"/>
      <w:r>
        <w:rPr>
          <w:lang w:eastAsia="en-US" w:bidi="ar-SA"/>
        </w:rPr>
        <w:t>Cơ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sở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dữ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bookmarkEnd w:id="23"/>
      <w:proofErr w:type="spellEnd"/>
    </w:p>
    <w:p w14:paraId="64C7B2F4" w14:textId="17C3D728" w:rsidR="00C67685" w:rsidRDefault="00C67685" w:rsidP="00C67685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0684570D" wp14:editId="1692C608">
            <wp:extent cx="5572125" cy="3648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91C1F" w14:textId="70CEF969" w:rsidR="00C67685" w:rsidRDefault="00C67685" w:rsidP="00C67685">
      <w:pPr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1E0C43F9" wp14:editId="657C68D7">
            <wp:extent cx="5572125" cy="2514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8B72A" w14:textId="77777777" w:rsidR="00C67685" w:rsidRDefault="00C67685" w:rsidP="00C67685">
      <w:pPr>
        <w:rPr>
          <w:lang w:eastAsia="en-US" w:bidi="ar-SA"/>
        </w:rPr>
      </w:pPr>
    </w:p>
    <w:p w14:paraId="2507A14C" w14:textId="77777777" w:rsidR="00C67685" w:rsidRDefault="00C67685" w:rsidP="00C67685">
      <w:pPr>
        <w:pStyle w:val="Heading2"/>
        <w:numPr>
          <w:ilvl w:val="1"/>
          <w:numId w:val="18"/>
        </w:numPr>
        <w:rPr>
          <w:lang w:eastAsia="en-US" w:bidi="ar-SA"/>
        </w:rPr>
      </w:pPr>
      <w:bookmarkStart w:id="24" w:name="_Toc25660402"/>
      <w:proofErr w:type="spellStart"/>
      <w:r>
        <w:rPr>
          <w:lang w:eastAsia="en-US" w:bidi="ar-SA"/>
        </w:rPr>
        <w:t>Mạng</w:t>
      </w:r>
      <w:bookmarkEnd w:id="24"/>
      <w:proofErr w:type="spellEnd"/>
    </w:p>
    <w:p w14:paraId="30C3AEB0" w14:textId="0066B7A8" w:rsidR="00C67685" w:rsidRDefault="00C67685" w:rsidP="00C67685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57986E6A" wp14:editId="7A1B3254">
            <wp:extent cx="5572125" cy="3448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153C0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25" w:name="_Toc25660403"/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5"/>
      <w:proofErr w:type="spellEnd"/>
    </w:p>
    <w:p w14:paraId="59C6E755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26" w:name="_Toc25660404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6"/>
      <w:proofErr w:type="spellEnd"/>
    </w:p>
    <w:p w14:paraId="3EA58803" w14:textId="77777777" w:rsidR="00C67685" w:rsidRDefault="00C67685" w:rsidP="00C67685">
      <w:pPr>
        <w:pStyle w:val="ListParagraph"/>
        <w:numPr>
          <w:ilvl w:val="0"/>
          <w:numId w:val="32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: “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6F5FB6A6" w14:textId="77777777" w:rsidR="00C67685" w:rsidRDefault="00C67685" w:rsidP="00C67685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: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lắm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lo </w:t>
      </w:r>
      <w:proofErr w:type="spellStart"/>
      <w:r>
        <w:t>về</w:t>
      </w:r>
      <w:proofErr w:type="spellEnd"/>
      <w:r>
        <w:t xml:space="preserve"> </w:t>
      </w:r>
      <w:proofErr w:type="spellStart"/>
      <w:proofErr w:type="gramStart"/>
      <w:r>
        <w:t>lỗi</w:t>
      </w:r>
      <w:proofErr w:type="spellEnd"/>
      <w:r>
        <w:t>..</w:t>
      </w:r>
      <w:proofErr w:type="gramEnd"/>
      <w:r>
        <w:tab/>
      </w:r>
    </w:p>
    <w:p w14:paraId="45EEFD29" w14:textId="77777777" w:rsidR="00C67685" w:rsidRDefault="00C67685" w:rsidP="00C67685">
      <w:pPr>
        <w:pStyle w:val="ListParagraph"/>
        <w:tabs>
          <w:tab w:val="right" w:leader="dot" w:pos="8780"/>
        </w:tabs>
        <w:ind w:left="720"/>
      </w:pPr>
      <w:r>
        <w:tab/>
      </w:r>
    </w:p>
    <w:p w14:paraId="7C72D54C" w14:textId="77777777" w:rsidR="00C67685" w:rsidRDefault="00C67685" w:rsidP="00C67685">
      <w:pPr>
        <w:pStyle w:val="ListParagraph"/>
        <w:tabs>
          <w:tab w:val="right" w:leader="dot" w:pos="8780"/>
        </w:tabs>
        <w:ind w:left="720"/>
      </w:pPr>
      <w:r>
        <w:lastRenderedPageBreak/>
        <w:tab/>
      </w:r>
    </w:p>
    <w:p w14:paraId="5C6DC8C8" w14:textId="77777777" w:rsidR="00C67685" w:rsidRDefault="00C67685" w:rsidP="00C67685">
      <w:pPr>
        <w:pStyle w:val="ListParagraph"/>
        <w:tabs>
          <w:tab w:val="right" w:leader="dot" w:pos="8780"/>
        </w:tabs>
        <w:ind w:left="720"/>
      </w:pPr>
      <w:r>
        <w:tab/>
      </w:r>
    </w:p>
    <w:p w14:paraId="7ABC8A60" w14:textId="77777777" w:rsidR="00C67685" w:rsidRDefault="00C67685" w:rsidP="00C67685">
      <w:pPr>
        <w:pStyle w:val="ListParagraph"/>
        <w:numPr>
          <w:ilvl w:val="0"/>
          <w:numId w:val="32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“Oh.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95 </w:t>
      </w:r>
      <w:proofErr w:type="spellStart"/>
      <w:r>
        <w:t>cơ</w:t>
      </w:r>
      <w:proofErr w:type="spellEnd"/>
      <w:r>
        <w:t xml:space="preserve">.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.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đấy</w:t>
      </w:r>
      <w:proofErr w:type="spellEnd"/>
      <w:r>
        <w:t>”.</w:t>
      </w:r>
    </w:p>
    <w:p w14:paraId="2E159065" w14:textId="77777777" w:rsidR="00C67685" w:rsidRDefault="00C67685" w:rsidP="00C67685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: oh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, </w:t>
      </w:r>
      <w:proofErr w:type="spellStart"/>
      <w:proofErr w:type="gramStart"/>
      <w:r>
        <w:t>chúng</w:t>
      </w:r>
      <w:proofErr w:type="spellEnd"/>
      <w:r>
        <w:t xml:space="preserve">  </w:t>
      </w:r>
      <w:proofErr w:type="spellStart"/>
      <w:r>
        <w:t>tỗi</w:t>
      </w:r>
      <w:proofErr w:type="spellEnd"/>
      <w:proofErr w:type="gram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ở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  <w:r>
        <w:tab/>
      </w:r>
    </w:p>
    <w:p w14:paraId="0C512E90" w14:textId="77777777" w:rsidR="00C67685" w:rsidRDefault="00C67685" w:rsidP="00C67685">
      <w:pPr>
        <w:pStyle w:val="ListParagraph"/>
        <w:tabs>
          <w:tab w:val="right" w:leader="dot" w:pos="8780"/>
        </w:tabs>
        <w:ind w:left="720"/>
      </w:pPr>
      <w:r>
        <w:tab/>
      </w:r>
    </w:p>
    <w:p w14:paraId="217402D0" w14:textId="77777777" w:rsidR="00C67685" w:rsidRDefault="00C67685" w:rsidP="00C67685">
      <w:pPr>
        <w:pStyle w:val="ListParagraph"/>
        <w:tabs>
          <w:tab w:val="right" w:leader="dot" w:pos="8780"/>
        </w:tabs>
        <w:ind w:left="720"/>
      </w:pPr>
      <w:r>
        <w:tab/>
      </w:r>
    </w:p>
    <w:p w14:paraId="7A9C9763" w14:textId="77777777" w:rsidR="00C67685" w:rsidRDefault="00C67685" w:rsidP="00C67685">
      <w:pPr>
        <w:pStyle w:val="ListParagraph"/>
        <w:tabs>
          <w:tab w:val="right" w:leader="dot" w:pos="8780"/>
        </w:tabs>
        <w:ind w:left="720"/>
      </w:pPr>
      <w:r>
        <w:tab/>
      </w:r>
    </w:p>
    <w:p w14:paraId="6468A926" w14:textId="77777777" w:rsidR="00C67685" w:rsidRDefault="00C67685" w:rsidP="00C67685">
      <w:pPr>
        <w:pStyle w:val="ListParagraph"/>
        <w:numPr>
          <w:ilvl w:val="0"/>
          <w:numId w:val="32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: “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100 </w:t>
      </w:r>
      <w:proofErr w:type="spellStart"/>
      <w:r>
        <w:t>triệu</w:t>
      </w:r>
      <w:proofErr w:type="spellEnd"/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VAT hay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nhỉ</w:t>
      </w:r>
      <w:proofErr w:type="spellEnd"/>
      <w:r>
        <w:t xml:space="preserve">?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VAT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VAT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>?”</w:t>
      </w:r>
    </w:p>
    <w:p w14:paraId="1E2DFE22" w14:textId="77777777" w:rsidR="00C67685" w:rsidRDefault="00C67685" w:rsidP="00C67685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: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VAT.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VAT </w:t>
      </w:r>
      <w:proofErr w:type="spellStart"/>
      <w:r>
        <w:t>là</w:t>
      </w:r>
      <w:proofErr w:type="spellEnd"/>
      <w:r>
        <w:t xml:space="preserve"> 5%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100 </w:t>
      </w:r>
      <w:proofErr w:type="spellStart"/>
      <w:r>
        <w:t>triệu</w:t>
      </w:r>
      <w:proofErr w:type="spellEnd"/>
      <w:r>
        <w:t>.</w:t>
      </w:r>
      <w:r>
        <w:tab/>
      </w:r>
    </w:p>
    <w:p w14:paraId="657B2455" w14:textId="77777777" w:rsidR="00C67685" w:rsidRDefault="00C67685" w:rsidP="00C67685">
      <w:pPr>
        <w:pStyle w:val="ListParagraph"/>
        <w:tabs>
          <w:tab w:val="right" w:leader="dot" w:pos="8780"/>
        </w:tabs>
        <w:ind w:left="720"/>
      </w:pPr>
      <w:r>
        <w:tab/>
      </w:r>
    </w:p>
    <w:p w14:paraId="402DC3BF" w14:textId="77777777" w:rsidR="00C67685" w:rsidRDefault="00C67685" w:rsidP="00C67685">
      <w:pPr>
        <w:pStyle w:val="ListParagraph"/>
        <w:tabs>
          <w:tab w:val="right" w:leader="dot" w:pos="8780"/>
        </w:tabs>
        <w:ind w:left="720"/>
      </w:pPr>
      <w:r>
        <w:tab/>
      </w:r>
    </w:p>
    <w:p w14:paraId="36BB3B52" w14:textId="77777777" w:rsidR="00C67685" w:rsidRDefault="00C67685" w:rsidP="00C67685">
      <w:pPr>
        <w:pStyle w:val="ListParagraph"/>
        <w:tabs>
          <w:tab w:val="right" w:leader="dot" w:pos="8780"/>
        </w:tabs>
        <w:ind w:left="720"/>
      </w:pPr>
      <w:r>
        <w:tab/>
      </w:r>
    </w:p>
    <w:p w14:paraId="47DF96D3" w14:textId="77777777" w:rsidR="00C67685" w:rsidRDefault="00C67685" w:rsidP="00C67685">
      <w:pPr>
        <w:pStyle w:val="ListParagraph"/>
        <w:tabs>
          <w:tab w:val="right" w:leader="dot" w:pos="8780"/>
        </w:tabs>
        <w:ind w:left="720"/>
      </w:pPr>
    </w:p>
    <w:p w14:paraId="67A9F4EA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27" w:name="_Toc25660405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7"/>
      <w:proofErr w:type="spellEnd"/>
    </w:p>
    <w:p w14:paraId="7E25B428" w14:textId="77777777" w:rsidR="00C67685" w:rsidRDefault="00C67685" w:rsidP="00C6768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077D6C1A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28" w:name="_Toc25660406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8"/>
      <w:proofErr w:type="spellEnd"/>
    </w:p>
    <w:p w14:paraId="71A8E7CD" w14:textId="77777777" w:rsidR="00C67685" w:rsidRDefault="00C67685" w:rsidP="00C6768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code, </w:t>
      </w:r>
      <w:proofErr w:type="spellStart"/>
      <w:r>
        <w:t>xuất</w:t>
      </w:r>
      <w:proofErr w:type="spellEnd"/>
      <w:r>
        <w:t xml:space="preserve"> ra 3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 </w:t>
      </w:r>
    </w:p>
    <w:p w14:paraId="77D192D0" w14:textId="77777777" w:rsidR="00C67685" w:rsidRDefault="00C67685" w:rsidP="00C67685">
      <w:pPr>
        <w:pStyle w:val="ListParagraph"/>
        <w:numPr>
          <w:ilvl w:val="0"/>
          <w:numId w:val="33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 commit </w:t>
      </w:r>
      <w:proofErr w:type="spellStart"/>
      <w:r>
        <w:t>trong</w:t>
      </w:r>
      <w:proofErr w:type="spellEnd"/>
      <w:r>
        <w:t xml:space="preserve"> 3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90 commit.</w:t>
      </w:r>
    </w:p>
    <w:p w14:paraId="3DFA32C5" w14:textId="77777777" w:rsidR="00C67685" w:rsidRDefault="00C67685" w:rsidP="00C67685">
      <w:pPr>
        <w:pStyle w:val="ListParagraph"/>
        <w:numPr>
          <w:ilvl w:val="0"/>
          <w:numId w:val="33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</w:t>
      </w:r>
      <w:proofErr w:type="gramStart"/>
      <w:r>
        <w:t>) :</w:t>
      </w:r>
      <w:proofErr w:type="gramEnd"/>
      <w:r>
        <w:t xml:space="preserve"> commit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>.</w:t>
      </w:r>
    </w:p>
    <w:p w14:paraId="427A7720" w14:textId="77777777" w:rsidR="00C67685" w:rsidRDefault="00C67685" w:rsidP="00C67685">
      <w:pPr>
        <w:pStyle w:val="ListParagraph"/>
        <w:numPr>
          <w:ilvl w:val="0"/>
          <w:numId w:val="33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proofErr w:type="gramStart"/>
      <w:r>
        <w:t>đổi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khoảng</w:t>
      </w:r>
      <w:proofErr w:type="spellEnd"/>
      <w:r>
        <w:t xml:space="preserve"> 500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6F38CC02" w14:textId="77777777" w:rsidR="00C67685" w:rsidRDefault="00C67685" w:rsidP="00C67685">
      <w:pPr>
        <w:pStyle w:val="ListParagraph"/>
        <w:numPr>
          <w:ilvl w:val="0"/>
          <w:numId w:val="33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branch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gramStart"/>
      <w:r>
        <w:t>ra :</w:t>
      </w:r>
      <w:proofErr w:type="gramEnd"/>
      <w:r>
        <w:t xml:space="preserve"> </w:t>
      </w:r>
    </w:p>
    <w:p w14:paraId="70F74A35" w14:textId="77777777" w:rsidR="00C67685" w:rsidRDefault="00C67685" w:rsidP="00C67685">
      <w:pPr>
        <w:pStyle w:val="ListParagraph"/>
        <w:numPr>
          <w:ilvl w:val="0"/>
          <w:numId w:val="33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5554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>.</w:t>
      </w:r>
    </w:p>
    <w:p w14:paraId="59E6B93B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29" w:name="_Toc25660407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29"/>
      <w:proofErr w:type="spellEnd"/>
    </w:p>
    <w:p w14:paraId="035CEE85" w14:textId="77777777" w:rsidR="00C67685" w:rsidRDefault="00C67685" w:rsidP="00C6768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Planner, </w:t>
      </w:r>
      <w:proofErr w:type="spellStart"/>
      <w:r>
        <w:t>xuất</w:t>
      </w:r>
      <w:proofErr w:type="spellEnd"/>
      <w:r>
        <w:t xml:space="preserve"> ra 2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1F370EE1" w14:textId="77777777" w:rsidR="00C67685" w:rsidRDefault="00C67685" w:rsidP="00C67685">
      <w:pPr>
        <w:pStyle w:val="ListParagraph"/>
        <w:numPr>
          <w:ilvl w:val="0"/>
          <w:numId w:val="34"/>
        </w:numPr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muộn</w:t>
      </w:r>
      <w:proofErr w:type="spellEnd"/>
      <w:r>
        <w:t>…</w:t>
      </w:r>
    </w:p>
    <w:p w14:paraId="1E4287CF" w14:textId="77777777" w:rsidR="00C67685" w:rsidRDefault="00C67685" w:rsidP="00C67685">
      <w:pPr>
        <w:pStyle w:val="ListParagraph"/>
        <w:numPr>
          <w:ilvl w:val="0"/>
          <w:numId w:val="34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7960E145" w14:textId="77777777" w:rsidR="00C67685" w:rsidRDefault="00C67685" w:rsidP="00C67685">
      <w:pPr>
        <w:pStyle w:val="Heading1"/>
        <w:numPr>
          <w:ilvl w:val="0"/>
          <w:numId w:val="18"/>
        </w:numPr>
        <w:rPr>
          <w:lang w:eastAsia="en-US" w:bidi="ar-SA"/>
        </w:rPr>
      </w:pPr>
      <w:bookmarkStart w:id="30" w:name="_Toc25660408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0"/>
      <w:proofErr w:type="spellEnd"/>
    </w:p>
    <w:p w14:paraId="14AF0270" w14:textId="77777777" w:rsidR="00C67685" w:rsidRDefault="00C67685" w:rsidP="00C67685">
      <w:pPr>
        <w:rPr>
          <w:lang w:eastAsia="en-US" w:bidi="ar-SA"/>
        </w:rPr>
      </w:pPr>
    </w:p>
    <w:p w14:paraId="18FD4B98" w14:textId="77777777" w:rsidR="00C67685" w:rsidRDefault="00C67685" w:rsidP="00C67685">
      <w:pPr>
        <w:rPr>
          <w:lang w:eastAsia="en-US" w:bidi="ar-SA"/>
        </w:rPr>
      </w:pPr>
    </w:p>
    <w:p w14:paraId="4849D5F1" w14:textId="77777777" w:rsidR="00C67685" w:rsidRDefault="00C67685" w:rsidP="00C67685">
      <w:pPr>
        <w:pStyle w:val="ListParagraph"/>
        <w:numPr>
          <w:ilvl w:val="0"/>
          <w:numId w:val="35"/>
        </w:numPr>
      </w:pPr>
      <w:r>
        <w:lastRenderedPageBreak/>
        <w:t>Internet, internet</w:t>
      </w:r>
    </w:p>
    <w:p w14:paraId="53A16294" w14:textId="77777777" w:rsidR="00C67685" w:rsidRDefault="00C67685" w:rsidP="00C67685">
      <w:pPr>
        <w:pStyle w:val="ListParagraph"/>
        <w:numPr>
          <w:ilvl w:val="0"/>
          <w:numId w:val="35"/>
        </w:numPr>
      </w:pPr>
      <w:r>
        <w:t xml:space="preserve">internet </w:t>
      </w:r>
      <w:proofErr w:type="spellStart"/>
      <w:r>
        <w:t>internet</w:t>
      </w:r>
      <w:proofErr w:type="spellEnd"/>
    </w:p>
    <w:p w14:paraId="714FB469" w14:textId="77777777" w:rsidR="00C67685" w:rsidRDefault="00C67685" w:rsidP="00C67685">
      <w:pPr>
        <w:pStyle w:val="ListParagraph"/>
        <w:numPr>
          <w:ilvl w:val="0"/>
          <w:numId w:val="35"/>
        </w:numPr>
      </w:pPr>
      <w:r>
        <w:t xml:space="preserve">internet </w:t>
      </w:r>
      <w:proofErr w:type="spellStart"/>
      <w:r>
        <w:t>internet</w:t>
      </w:r>
      <w:proofErr w:type="spellEnd"/>
    </w:p>
    <w:p w14:paraId="19C90886" w14:textId="77777777" w:rsidR="00C67685" w:rsidRDefault="00C67685" w:rsidP="00C67685">
      <w:pPr>
        <w:pStyle w:val="ListParagraph"/>
        <w:numPr>
          <w:ilvl w:val="0"/>
          <w:numId w:val="35"/>
        </w:numPr>
      </w:pPr>
      <w:r>
        <w:t>internet, internet</w:t>
      </w:r>
    </w:p>
    <w:p w14:paraId="5058B134" w14:textId="77777777" w:rsidR="00C67685" w:rsidRDefault="00C67685" w:rsidP="00C67685"/>
    <w:p w14:paraId="7592FE64" w14:textId="77777777" w:rsidR="00C67685" w:rsidRDefault="00C67685" w:rsidP="00C67685"/>
    <w:p w14:paraId="23362EC0" w14:textId="77777777" w:rsidR="00C67685" w:rsidRDefault="00C67685" w:rsidP="00C67685"/>
    <w:p w14:paraId="70AC4F4B" w14:textId="77777777" w:rsidR="00C67685" w:rsidRDefault="00C67685" w:rsidP="00C67685"/>
    <w:p w14:paraId="1D6ADE65" w14:textId="77777777" w:rsidR="00C67685" w:rsidRDefault="00C67685" w:rsidP="00C67685"/>
    <w:p w14:paraId="27E27CC5" w14:textId="77777777" w:rsidR="00C67685" w:rsidRDefault="00C67685" w:rsidP="00C67685"/>
    <w:p w14:paraId="36D94E42" w14:textId="77777777" w:rsidR="00C67685" w:rsidRDefault="00C67685" w:rsidP="00C67685"/>
    <w:p w14:paraId="499C18C3" w14:textId="77777777" w:rsidR="00C67685" w:rsidRDefault="00C67685" w:rsidP="00C67685"/>
    <w:p w14:paraId="046EC211" w14:textId="77777777" w:rsidR="00C67685" w:rsidRDefault="00C67685" w:rsidP="00C67685"/>
    <w:p w14:paraId="2817B5C2" w14:textId="77777777" w:rsidR="00C67685" w:rsidRDefault="00C67685" w:rsidP="00C67685"/>
    <w:p w14:paraId="303DD100" w14:textId="77777777" w:rsidR="00A62F4F" w:rsidRPr="00C67685" w:rsidRDefault="00A62F4F" w:rsidP="00C67685"/>
    <w:sectPr w:rsidR="00A62F4F" w:rsidRPr="00C67685" w:rsidSect="00DB0353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DD0758" w14:textId="77777777" w:rsidR="009B4BCF" w:rsidRDefault="009B4BCF">
      <w:r>
        <w:separator/>
      </w:r>
    </w:p>
    <w:p w14:paraId="546FA8F6" w14:textId="77777777" w:rsidR="009B4BCF" w:rsidRDefault="009B4BCF"/>
  </w:endnote>
  <w:endnote w:type="continuationSeparator" w:id="0">
    <w:p w14:paraId="73BB7AFD" w14:textId="77777777" w:rsidR="009B4BCF" w:rsidRDefault="009B4BCF">
      <w:r>
        <w:continuationSeparator/>
      </w:r>
    </w:p>
    <w:p w14:paraId="7A6A222F" w14:textId="77777777" w:rsidR="009B4BCF" w:rsidRDefault="009B4BC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37E45A" w14:textId="77777777" w:rsidR="0050118A" w:rsidRDefault="0050118A"/>
  <w:p w14:paraId="7F403060" w14:textId="77777777" w:rsidR="0050118A" w:rsidRDefault="0050118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485AEA" w14:textId="77AA30B6" w:rsidR="0050118A" w:rsidRPr="001022FF" w:rsidRDefault="0050118A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28EB8C" w14:textId="77777777" w:rsidR="0050118A" w:rsidRDefault="0050118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5C0A50" w14:textId="77777777" w:rsidR="009B4BCF" w:rsidRDefault="009B4BCF">
      <w:r>
        <w:separator/>
      </w:r>
    </w:p>
    <w:p w14:paraId="65045AB4" w14:textId="77777777" w:rsidR="009B4BCF" w:rsidRDefault="009B4BCF"/>
  </w:footnote>
  <w:footnote w:type="continuationSeparator" w:id="0">
    <w:p w14:paraId="121A5350" w14:textId="77777777" w:rsidR="009B4BCF" w:rsidRDefault="009B4BCF">
      <w:r>
        <w:continuationSeparator/>
      </w:r>
    </w:p>
    <w:p w14:paraId="16FACE8D" w14:textId="77777777" w:rsidR="009B4BCF" w:rsidRDefault="009B4BC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A77296" w14:textId="77777777" w:rsidR="0050118A" w:rsidRDefault="0050118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EA4CFE" w14:textId="62712AD5" w:rsidR="0050118A" w:rsidRPr="00AB15C8" w:rsidRDefault="0050118A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974689E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7777777" w:rsidR="0050118A" w:rsidRPr="00D51159" w:rsidRDefault="0050118A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51159"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77777777" w:rsidR="0050118A" w:rsidRPr="00D51159" w:rsidRDefault="0050118A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51159"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AB15C8"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 w14:paraId="3C989147" w14:textId="77777777" w:rsidR="0050118A" w:rsidRDefault="0050118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75C654" w14:textId="77777777" w:rsidR="0050118A" w:rsidRDefault="0050118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76C739F"/>
    <w:multiLevelType w:val="hybridMultilevel"/>
    <w:tmpl w:val="F27AD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43E8C"/>
    <w:multiLevelType w:val="hybridMultilevel"/>
    <w:tmpl w:val="727EF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1D4D17"/>
    <w:multiLevelType w:val="hybridMultilevel"/>
    <w:tmpl w:val="5818E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261548"/>
    <w:multiLevelType w:val="hybridMultilevel"/>
    <w:tmpl w:val="44305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4A3B70"/>
    <w:multiLevelType w:val="hybridMultilevel"/>
    <w:tmpl w:val="CA50F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427D88"/>
    <w:multiLevelType w:val="hybridMultilevel"/>
    <w:tmpl w:val="417CB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434421"/>
    <w:multiLevelType w:val="hybridMultilevel"/>
    <w:tmpl w:val="EEEC6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2234F1"/>
    <w:multiLevelType w:val="hybridMultilevel"/>
    <w:tmpl w:val="7DBAA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371EAE"/>
    <w:multiLevelType w:val="hybridMultilevel"/>
    <w:tmpl w:val="87740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8A75B9"/>
    <w:multiLevelType w:val="hybridMultilevel"/>
    <w:tmpl w:val="D7E29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12338D"/>
    <w:multiLevelType w:val="hybridMultilevel"/>
    <w:tmpl w:val="D47C2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1F149E"/>
    <w:multiLevelType w:val="hybridMultilevel"/>
    <w:tmpl w:val="2F9CD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EC3583"/>
    <w:multiLevelType w:val="hybridMultilevel"/>
    <w:tmpl w:val="322E8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523DE8"/>
    <w:multiLevelType w:val="hybridMultilevel"/>
    <w:tmpl w:val="75908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8"/>
  </w:num>
  <w:num w:numId="3">
    <w:abstractNumId w:val="17"/>
  </w:num>
  <w:num w:numId="4">
    <w:abstractNumId w:val="30"/>
  </w:num>
  <w:num w:numId="5">
    <w:abstractNumId w:val="29"/>
  </w:num>
  <w:num w:numId="6">
    <w:abstractNumId w:val="31"/>
  </w:num>
  <w:num w:numId="7">
    <w:abstractNumId w:val="22"/>
  </w:num>
  <w:num w:numId="8">
    <w:abstractNumId w:val="25"/>
  </w:num>
  <w:num w:numId="9">
    <w:abstractNumId w:val="27"/>
  </w:num>
  <w:num w:numId="10">
    <w:abstractNumId w:val="20"/>
  </w:num>
  <w:num w:numId="11">
    <w:abstractNumId w:val="23"/>
  </w:num>
  <w:num w:numId="12">
    <w:abstractNumId w:val="26"/>
  </w:num>
  <w:num w:numId="13">
    <w:abstractNumId w:val="21"/>
  </w:num>
  <w:num w:numId="14">
    <w:abstractNumId w:val="32"/>
  </w:num>
  <w:num w:numId="15">
    <w:abstractNumId w:val="18"/>
  </w:num>
  <w:num w:numId="16">
    <w:abstractNumId w:val="16"/>
  </w:num>
  <w:num w:numId="17">
    <w:abstractNumId w:val="19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3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>
    <w:abstractNumId w:val="2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>
    <w:abstractNumId w:val="2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730E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8695B"/>
    <w:rsid w:val="00095542"/>
    <w:rsid w:val="00097E16"/>
    <w:rsid w:val="000A09A5"/>
    <w:rsid w:val="000A3881"/>
    <w:rsid w:val="000A4065"/>
    <w:rsid w:val="000A639E"/>
    <w:rsid w:val="000B02E2"/>
    <w:rsid w:val="000C1116"/>
    <w:rsid w:val="000C1F52"/>
    <w:rsid w:val="000C4959"/>
    <w:rsid w:val="000C4B0B"/>
    <w:rsid w:val="000C515B"/>
    <w:rsid w:val="000D487F"/>
    <w:rsid w:val="000D65BE"/>
    <w:rsid w:val="000E161A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453B8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F37"/>
    <w:rsid w:val="00192437"/>
    <w:rsid w:val="001A04B9"/>
    <w:rsid w:val="001A1FF1"/>
    <w:rsid w:val="001A2E68"/>
    <w:rsid w:val="001A7B00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489F"/>
    <w:rsid w:val="001F6140"/>
    <w:rsid w:val="00201E3C"/>
    <w:rsid w:val="00216B0F"/>
    <w:rsid w:val="0022086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4A4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672CA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D09"/>
    <w:rsid w:val="003B4CE6"/>
    <w:rsid w:val="003C026C"/>
    <w:rsid w:val="003C1B15"/>
    <w:rsid w:val="003C2146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634D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36AD"/>
    <w:rsid w:val="004D572B"/>
    <w:rsid w:val="004D7309"/>
    <w:rsid w:val="004E3C1E"/>
    <w:rsid w:val="004E7374"/>
    <w:rsid w:val="004F0C06"/>
    <w:rsid w:val="004F23DA"/>
    <w:rsid w:val="004F37AE"/>
    <w:rsid w:val="004F3E43"/>
    <w:rsid w:val="004F6387"/>
    <w:rsid w:val="0050118A"/>
    <w:rsid w:val="00501304"/>
    <w:rsid w:val="005040CD"/>
    <w:rsid w:val="00506F90"/>
    <w:rsid w:val="00507006"/>
    <w:rsid w:val="00517604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8A8"/>
    <w:rsid w:val="005572AA"/>
    <w:rsid w:val="00560085"/>
    <w:rsid w:val="00564F32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6769"/>
    <w:rsid w:val="005971FC"/>
    <w:rsid w:val="005A2078"/>
    <w:rsid w:val="005A285A"/>
    <w:rsid w:val="005A4994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12FB1"/>
    <w:rsid w:val="006158E3"/>
    <w:rsid w:val="0062484B"/>
    <w:rsid w:val="00625AEF"/>
    <w:rsid w:val="00626905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A53E0"/>
    <w:rsid w:val="006A739D"/>
    <w:rsid w:val="006B06C7"/>
    <w:rsid w:val="006B716D"/>
    <w:rsid w:val="006C33B9"/>
    <w:rsid w:val="006D1C2D"/>
    <w:rsid w:val="006E0E28"/>
    <w:rsid w:val="006E1B96"/>
    <w:rsid w:val="006E1FFE"/>
    <w:rsid w:val="006F11C9"/>
    <w:rsid w:val="006F1552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6375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D7D7B"/>
    <w:rsid w:val="007E3AA3"/>
    <w:rsid w:val="007E4D30"/>
    <w:rsid w:val="007E52BD"/>
    <w:rsid w:val="007E759E"/>
    <w:rsid w:val="007F1B3F"/>
    <w:rsid w:val="007F2FAD"/>
    <w:rsid w:val="007F7F25"/>
    <w:rsid w:val="00801B73"/>
    <w:rsid w:val="00802E21"/>
    <w:rsid w:val="00805A58"/>
    <w:rsid w:val="008158CE"/>
    <w:rsid w:val="00816042"/>
    <w:rsid w:val="0081618B"/>
    <w:rsid w:val="00820850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4BCF"/>
    <w:rsid w:val="009B7852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B02EEF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2D41"/>
    <w:rsid w:val="00BF55FC"/>
    <w:rsid w:val="00BF7699"/>
    <w:rsid w:val="00BF7A3F"/>
    <w:rsid w:val="00C00A8F"/>
    <w:rsid w:val="00C00EFE"/>
    <w:rsid w:val="00C03807"/>
    <w:rsid w:val="00C10F42"/>
    <w:rsid w:val="00C14092"/>
    <w:rsid w:val="00C158EB"/>
    <w:rsid w:val="00C16F59"/>
    <w:rsid w:val="00C20C6A"/>
    <w:rsid w:val="00C2490A"/>
    <w:rsid w:val="00C25018"/>
    <w:rsid w:val="00C26A31"/>
    <w:rsid w:val="00C26C98"/>
    <w:rsid w:val="00C30C8F"/>
    <w:rsid w:val="00C350D5"/>
    <w:rsid w:val="00C356CB"/>
    <w:rsid w:val="00C3576E"/>
    <w:rsid w:val="00C37CE2"/>
    <w:rsid w:val="00C43177"/>
    <w:rsid w:val="00C4424A"/>
    <w:rsid w:val="00C45552"/>
    <w:rsid w:val="00C465FD"/>
    <w:rsid w:val="00C5136B"/>
    <w:rsid w:val="00C52A75"/>
    <w:rsid w:val="00C64416"/>
    <w:rsid w:val="00C659C5"/>
    <w:rsid w:val="00C67685"/>
    <w:rsid w:val="00C71AF5"/>
    <w:rsid w:val="00C722EE"/>
    <w:rsid w:val="00C72E8B"/>
    <w:rsid w:val="00C73484"/>
    <w:rsid w:val="00C75F15"/>
    <w:rsid w:val="00C77385"/>
    <w:rsid w:val="00C77825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1CD0"/>
    <w:rsid w:val="00CC24F7"/>
    <w:rsid w:val="00CC2A76"/>
    <w:rsid w:val="00CC4AF0"/>
    <w:rsid w:val="00CC5376"/>
    <w:rsid w:val="00CC6509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5504"/>
    <w:rsid w:val="00D43208"/>
    <w:rsid w:val="00D466C7"/>
    <w:rsid w:val="00D51001"/>
    <w:rsid w:val="00D51159"/>
    <w:rsid w:val="00D513C9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17EB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28F4"/>
    <w:rsid w:val="00E648D6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D43BF"/>
    <w:rsid w:val="00ED59D9"/>
    <w:rsid w:val="00ED5C1F"/>
    <w:rsid w:val="00ED6D21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616AE"/>
    <w:rsid w:val="00F669CB"/>
    <w:rsid w:val="00F7259E"/>
    <w:rsid w:val="00F72B6D"/>
    <w:rsid w:val="00F85B49"/>
    <w:rsid w:val="00F90676"/>
    <w:rsid w:val="00F916B8"/>
    <w:rsid w:val="00F930E7"/>
    <w:rsid w:val="00F95EA1"/>
    <w:rsid w:val="00FA5449"/>
    <w:rsid w:val="00FA6329"/>
    <w:rsid w:val="00FB1B65"/>
    <w:rsid w:val="00FB1FF5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link w:val="Heading1Char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link w:val="Heading2Char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character" w:customStyle="1" w:styleId="Heading1Char">
    <w:name w:val="Heading 1 Char"/>
    <w:basedOn w:val="DefaultParagraphFont"/>
    <w:link w:val="Heading1"/>
    <w:rsid w:val="00C67685"/>
    <w:rPr>
      <w:rFonts w:ascii="Tahoma" w:eastAsia="MS Gothic" w:hAnsi="Tahoma" w:cs="Mangal"/>
      <w:b/>
      <w:color w:val="951B13"/>
      <w:sz w:val="36"/>
      <w:szCs w:val="36"/>
      <w:lang w:eastAsia="hi-IN" w:bidi="hi-IN"/>
    </w:rPr>
  </w:style>
  <w:style w:type="character" w:customStyle="1" w:styleId="Heading2Char">
    <w:name w:val="Heading 2 Char"/>
    <w:basedOn w:val="DefaultParagraphFont"/>
    <w:link w:val="Heading2"/>
    <w:rsid w:val="00C67685"/>
    <w:rPr>
      <w:rFonts w:ascii="Tahoma" w:eastAsia="MS Gothic" w:hAnsi="Tahoma" w:cs="Mangal"/>
      <w:b/>
      <w:color w:val="951B13"/>
      <w:sz w:val="26"/>
      <w:szCs w:val="26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dmin\Desktop\qu&#7843;n%20l&#253;%20d&#7921;%20&#225;n\BTL-03.docx" TargetMode="External"/><Relationship Id="rId18" Type="http://schemas.openxmlformats.org/officeDocument/2006/relationships/hyperlink" Target="file:///C:\Users\Admin\Desktop\qu&#7843;n%20l&#253;%20d&#7921;%20&#225;n\BTL-03.docx" TargetMode="External"/><Relationship Id="rId26" Type="http://schemas.openxmlformats.org/officeDocument/2006/relationships/hyperlink" Target="file:///C:\Users\Admin\Desktop\qu&#7843;n%20l&#253;%20d&#7921;%20&#225;n\BTL-03.docx" TargetMode="External"/><Relationship Id="rId39" Type="http://schemas.openxmlformats.org/officeDocument/2006/relationships/hyperlink" Target="https://tasks.office.com/husteduvn.onmicrosoft.com/vi-VN/Home/Planner/" TargetMode="External"/><Relationship Id="rId21" Type="http://schemas.openxmlformats.org/officeDocument/2006/relationships/hyperlink" Target="file:///C:\Users\Admin\Desktop\qu&#7843;n%20l&#253;%20d&#7921;%20&#225;n\BTL-03.docx" TargetMode="External"/><Relationship Id="rId34" Type="http://schemas.openxmlformats.org/officeDocument/2006/relationships/hyperlink" Target="file:///C:\Users\Admin\Desktop\qu&#7843;n%20l&#253;%20d&#7921;%20&#225;n\BTL-03.docx" TargetMode="External"/><Relationship Id="rId42" Type="http://schemas.openxmlformats.org/officeDocument/2006/relationships/hyperlink" Target="https://www.facebook.com/" TargetMode="External"/><Relationship Id="rId47" Type="http://schemas.openxmlformats.org/officeDocument/2006/relationships/image" Target="media/image3.png"/><Relationship Id="rId50" Type="http://schemas.openxmlformats.org/officeDocument/2006/relationships/image" Target="media/image6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file:///C:\Users\Admin\Desktop\qu&#7843;n%20l&#253;%20d&#7921;%20&#225;n\BTL-03.docx" TargetMode="External"/><Relationship Id="rId17" Type="http://schemas.openxmlformats.org/officeDocument/2006/relationships/hyperlink" Target="file:///C:\Users\Admin\Desktop\qu&#7843;n%20l&#253;%20d&#7921;%20&#225;n\BTL-03.docx" TargetMode="External"/><Relationship Id="rId25" Type="http://schemas.openxmlformats.org/officeDocument/2006/relationships/hyperlink" Target="file:///C:\Users\Admin\Desktop\qu&#7843;n%20l&#253;%20d&#7921;%20&#225;n\BTL-03.docx" TargetMode="External"/><Relationship Id="rId33" Type="http://schemas.openxmlformats.org/officeDocument/2006/relationships/hyperlink" Target="file:///C:\Users\Admin\Desktop\qu&#7843;n%20l&#253;%20d&#7921;%20&#225;n\BTL-03.docx" TargetMode="External"/><Relationship Id="rId38" Type="http://schemas.openxmlformats.org/officeDocument/2006/relationships/hyperlink" Target="file:///C:\Users\Admin\Desktop\qu&#7843;n%20l&#253;%20d&#7921;%20&#225;n\BTL-03.docx" TargetMode="External"/><Relationship Id="rId46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file:///C:\Users\Admin\Desktop\qu&#7843;n%20l&#253;%20d&#7921;%20&#225;n\BTL-03.docx" TargetMode="External"/><Relationship Id="rId20" Type="http://schemas.openxmlformats.org/officeDocument/2006/relationships/hyperlink" Target="file:///C:\Users\Admin\Desktop\qu&#7843;n%20l&#253;%20d&#7921;%20&#225;n\BTL-03.docx" TargetMode="External"/><Relationship Id="rId29" Type="http://schemas.openxmlformats.org/officeDocument/2006/relationships/hyperlink" Target="file:///C:\Users\Admin\Desktop\qu&#7843;n%20l&#253;%20d&#7921;%20&#225;n\BTL-03.docx" TargetMode="External"/><Relationship Id="rId41" Type="http://schemas.openxmlformats.org/officeDocument/2006/relationships/hyperlink" Target="mailto:Luotquangsontung.hust@gmail.com" TargetMode="External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dmin\Desktop\qu&#7843;n%20l&#253;%20d&#7921;%20&#225;n\BTL-03.docx" TargetMode="External"/><Relationship Id="rId24" Type="http://schemas.openxmlformats.org/officeDocument/2006/relationships/hyperlink" Target="file:///C:\Users\Admin\Desktop\qu&#7843;n%20l&#253;%20d&#7921;%20&#225;n\BTL-03.docx" TargetMode="External"/><Relationship Id="rId32" Type="http://schemas.openxmlformats.org/officeDocument/2006/relationships/hyperlink" Target="file:///C:\Users\Admin\Desktop\qu&#7843;n%20l&#253;%20d&#7921;%20&#225;n\BTL-03.docx" TargetMode="External"/><Relationship Id="rId37" Type="http://schemas.openxmlformats.org/officeDocument/2006/relationships/hyperlink" Target="file:///C:\Users\Admin\Desktop\qu&#7843;n%20l&#253;%20d&#7921;%20&#225;n\BTL-03.docx" TargetMode="External"/><Relationship Id="rId40" Type="http://schemas.openxmlformats.org/officeDocument/2006/relationships/hyperlink" Target="https://github.com/luuson97/Nhom-3" TargetMode="External"/><Relationship Id="rId45" Type="http://schemas.openxmlformats.org/officeDocument/2006/relationships/image" Target="media/image1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Admin\Desktop\qu&#7843;n%20l&#253;%20d&#7921;%20&#225;n\BTL-03.docx" TargetMode="External"/><Relationship Id="rId23" Type="http://schemas.openxmlformats.org/officeDocument/2006/relationships/hyperlink" Target="file:///C:\Users\Admin\Desktop\qu&#7843;n%20l&#253;%20d&#7921;%20&#225;n\BTL-03.docx" TargetMode="External"/><Relationship Id="rId28" Type="http://schemas.openxmlformats.org/officeDocument/2006/relationships/hyperlink" Target="file:///C:\Users\Admin\Desktop\qu&#7843;n%20l&#253;%20d&#7921;%20&#225;n\BTL-03.docx" TargetMode="External"/><Relationship Id="rId36" Type="http://schemas.openxmlformats.org/officeDocument/2006/relationships/hyperlink" Target="file:///C:\Users\Admin\Desktop\qu&#7843;n%20l&#253;%20d&#7921;%20&#225;n\BTL-03.docx" TargetMode="External"/><Relationship Id="rId49" Type="http://schemas.openxmlformats.org/officeDocument/2006/relationships/image" Target="media/image5.png"/><Relationship Id="rId57" Type="http://schemas.openxmlformats.org/officeDocument/2006/relationships/fontTable" Target="fontTable.xml"/><Relationship Id="rId10" Type="http://schemas.openxmlformats.org/officeDocument/2006/relationships/hyperlink" Target="file:///C:\Users\Admin\Desktop\qu&#7843;n%20l&#253;%20d&#7921;%20&#225;n\BTL-03.docx" TargetMode="External"/><Relationship Id="rId19" Type="http://schemas.openxmlformats.org/officeDocument/2006/relationships/hyperlink" Target="file:///C:\Users\Admin\Desktop\qu&#7843;n%20l&#253;%20d&#7921;%20&#225;n\BTL-03.docx" TargetMode="External"/><Relationship Id="rId31" Type="http://schemas.openxmlformats.org/officeDocument/2006/relationships/hyperlink" Target="file:///C:\Users\Admin\Desktop\qu&#7843;n%20l&#253;%20d&#7921;%20&#225;n\BTL-03.docx" TargetMode="External"/><Relationship Id="rId44" Type="http://schemas.openxmlformats.org/officeDocument/2006/relationships/hyperlink" Target="https://www.facebook.com/" TargetMode="External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file:///C:\Users\Admin\Desktop\qu&#7843;n%20l&#253;%20d&#7921;%20&#225;n\BTL-03.docx" TargetMode="External"/><Relationship Id="rId14" Type="http://schemas.openxmlformats.org/officeDocument/2006/relationships/hyperlink" Target="file:///C:\Users\Admin\Desktop\qu&#7843;n%20l&#253;%20d&#7921;%20&#225;n\BTL-03.docx" TargetMode="External"/><Relationship Id="rId22" Type="http://schemas.openxmlformats.org/officeDocument/2006/relationships/hyperlink" Target="file:///C:\Users\Admin\Desktop\qu&#7843;n%20l&#253;%20d&#7921;%20&#225;n\BTL-03.docx" TargetMode="External"/><Relationship Id="rId27" Type="http://schemas.openxmlformats.org/officeDocument/2006/relationships/hyperlink" Target="file:///C:\Users\Admin\Desktop\qu&#7843;n%20l&#253;%20d&#7921;%20&#225;n\BTL-03.docx" TargetMode="External"/><Relationship Id="rId30" Type="http://schemas.openxmlformats.org/officeDocument/2006/relationships/hyperlink" Target="file:///C:\Users\Admin\Desktop\qu&#7843;n%20l&#253;%20d&#7921;%20&#225;n\BTL-03.docx" TargetMode="External"/><Relationship Id="rId35" Type="http://schemas.openxmlformats.org/officeDocument/2006/relationships/hyperlink" Target="file:///C:\Users\Admin\Desktop\qu&#7843;n%20l&#253;%20d&#7921;%20&#225;n\BTL-03.docx" TargetMode="External"/><Relationship Id="rId43" Type="http://schemas.openxmlformats.org/officeDocument/2006/relationships/hyperlink" Target="mailto:Luotquangsontung.hust@gmail.com" TargetMode="External"/><Relationship Id="rId48" Type="http://schemas.openxmlformats.org/officeDocument/2006/relationships/image" Target="media/image4.png"/><Relationship Id="rId56" Type="http://schemas.openxmlformats.org/officeDocument/2006/relationships/footer" Target="footer3.xml"/><Relationship Id="rId8" Type="http://schemas.openxmlformats.org/officeDocument/2006/relationships/hyperlink" Target="file:///C:\Users\Admin\Desktop\qu&#7843;n%20l&#253;%20d&#7921;%20&#225;n\BTL-03.docx" TargetMode="External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4D623B-29F7-48CA-96C0-58C09A4A3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11</Pages>
  <Words>1704</Words>
  <Characters>9713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11395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Sơn Lưu</cp:lastModifiedBy>
  <cp:revision>251</cp:revision>
  <cp:lastPrinted>2008-03-13T11:02:00Z</cp:lastPrinted>
  <dcterms:created xsi:type="dcterms:W3CDTF">2018-10-22T04:18:00Z</dcterms:created>
  <dcterms:modified xsi:type="dcterms:W3CDTF">2020-06-09T13:12:00Z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