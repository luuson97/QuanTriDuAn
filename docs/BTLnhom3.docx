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6AF11A" w14:textId="5BE375B1" w:rsidR="00C67685" w:rsidRDefault="00C67685" w:rsidP="00C67685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1323D" wp14:editId="136319DA">
                <wp:simplePos x="0" y="0"/>
                <wp:positionH relativeFrom="column">
                  <wp:posOffset>-85090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225" b="177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572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B2E0" w14:textId="77777777" w:rsidR="00C67685" w:rsidRDefault="00C67685" w:rsidP="00C6768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323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.7pt;margin-top:-1.8pt;width:130.25pt;height:45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" fillcolor="white [3201]" strokeweight=".5pt">
                <v:textbox>
                  <w:txbxContent>
                    <w:p w14:paraId="0DD0B2E0" w14:textId="77777777" w:rsidR="00C67685" w:rsidRDefault="00C67685" w:rsidP="00C6768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13B02EFE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690770C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D7D9BF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36D441BF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7EB0406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E06002B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27414EFC" w14:textId="77777777" w:rsidR="00C67685" w:rsidRDefault="00C67685" w:rsidP="00C67685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0F7FD977" w14:textId="77777777" w:rsidR="00C67685" w:rsidRDefault="00C67685" w:rsidP="00C67685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36C65B62" w14:textId="77777777" w:rsidR="00C67685" w:rsidRDefault="00C67685" w:rsidP="00C67685">
      <w:r>
        <w:rPr>
          <w:i/>
        </w:rPr>
        <w:t>[Type the abstract of the document here:]</w:t>
      </w:r>
    </w:p>
    <w:p w14:paraId="72AC9E6F" w14:textId="77777777" w:rsidR="00C67685" w:rsidRDefault="00C67685" w:rsidP="00C67685">
      <w:pPr>
        <w:tabs>
          <w:tab w:val="left" w:pos="6415"/>
        </w:tabs>
      </w:pPr>
    </w:p>
    <w:p w14:paraId="6346EE60" w14:textId="77777777" w:rsidR="00C67685" w:rsidRDefault="00C67685" w:rsidP="00C67685">
      <w:pPr>
        <w:tabs>
          <w:tab w:val="left" w:pos="6415"/>
        </w:tabs>
      </w:pPr>
    </w:p>
    <w:p w14:paraId="3333C200" w14:textId="77777777" w:rsidR="00C67685" w:rsidRDefault="00C67685" w:rsidP="00C67685">
      <w:pPr>
        <w:tabs>
          <w:tab w:val="left" w:pos="6415"/>
        </w:tabs>
      </w:pPr>
      <w:r>
        <w:tab/>
      </w:r>
    </w:p>
    <w:p w14:paraId="63A64DC5" w14:textId="77777777" w:rsidR="00C67685" w:rsidRDefault="00C67685" w:rsidP="00C67685"/>
    <w:p w14:paraId="7E025B40" w14:textId="77777777" w:rsidR="00C67685" w:rsidRDefault="00C67685" w:rsidP="00C67685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B739A8A" w14:textId="77777777" w:rsidR="00C67685" w:rsidRDefault="00C67685" w:rsidP="00C67685">
      <w:pPr>
        <w:pStyle w:val="NormalH"/>
        <w:rPr>
          <w:color w:val="951B13"/>
        </w:rPr>
      </w:pPr>
      <w:r>
        <w:rPr>
          <w:color w:val="951B13"/>
        </w:rPr>
        <w:lastRenderedPageBreak/>
        <w:t>Table of contents</w:t>
      </w:r>
    </w:p>
    <w:p w14:paraId="5CFC7660" w14:textId="77777777" w:rsidR="00C67685" w:rsidRDefault="00C67685" w:rsidP="00C67685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C561D56" w14:textId="77777777" w:rsidR="00C67685" w:rsidRDefault="00C67685" w:rsidP="00C67685">
      <w:pPr>
        <w:pStyle w:val="TOC3"/>
      </w:pPr>
      <w:r>
        <w:tab/>
      </w:r>
    </w:p>
    <w:p w14:paraId="6EB04BA0" w14:textId="77777777" w:rsidR="00C67685" w:rsidRDefault="00C67685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r:id="rId8" w:anchor="_Toc25660378" w:history="1">
        <w:r>
          <w:rPr>
            <w:rStyle w:val="Hyperlink"/>
            <w:noProof/>
          </w:rPr>
          <w:t>1.</w:t>
        </w:r>
        <w:r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Hyperlink"/>
            <w:noProof/>
          </w:rPr>
          <w:t>Giới thiệu dự án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_Toc25660378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>
          <w:rPr>
            <w:rStyle w:val="Hyperlink"/>
            <w:noProof/>
            <w:webHidden/>
          </w:rPr>
          <w:fldChar w:fldCharType="end"/>
        </w:r>
      </w:hyperlink>
    </w:p>
    <w:p w14:paraId="7C521BB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9" w:anchor="_Toc25660379" w:history="1">
        <w:r w:rsidR="00C67685">
          <w:rPr>
            <w:rStyle w:val="Hyperlink"/>
            <w:rFonts w:cs="Tahoma"/>
            <w:noProof/>
          </w:rPr>
          <w:t>1.1.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tả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_Toc25660379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74FEB045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0" w:anchor="_Toc25660380" w:history="1">
        <w:r w:rsidR="00C67685">
          <w:rPr>
            <w:rStyle w:val="Hyperlink"/>
            <w:rFonts w:cs="Tahoma"/>
            <w:noProof/>
          </w:rPr>
          <w:t>1.2.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Công cụ quản lý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9BD3116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1" w:anchor="_Toc25660381" w:history="1">
        <w:r w:rsidR="00C67685">
          <w:rPr>
            <w:rStyle w:val="Hyperlink"/>
            <w:noProof/>
          </w:rPr>
          <w:t>2.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Các nhân sự tham gia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A111A19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2" w:anchor="_Toc25660382" w:history="1">
        <w:r w:rsidR="00C67685">
          <w:rPr>
            <w:rStyle w:val="Hyperlink"/>
            <w:rFonts w:cs="Tahoma"/>
            <w:noProof/>
          </w:rPr>
          <w:t>2.1.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D22E349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3" w:anchor="_Toc25660383" w:history="1">
        <w:r w:rsidR="00C67685">
          <w:rPr>
            <w:rStyle w:val="Hyperlink"/>
            <w:rFonts w:cs="Tahoma"/>
            <w:noProof/>
          </w:rPr>
          <w:t>2.2.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Thông tin liên hệ phía công ty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E7635D1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4" w:anchor="_Toc25660384" w:history="1">
        <w:r w:rsidR="00C67685">
          <w:rPr>
            <w:rStyle w:val="Hyperlink"/>
            <w:rFonts w:cs="Tahoma"/>
            <w:noProof/>
          </w:rPr>
          <w:t>2.3.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chia vai trò của thành viên dự án và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77FB8C02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5" w:anchor="_Toc25660385" w:history="1">
        <w:r w:rsidR="00C67685">
          <w:rPr>
            <w:rStyle w:val="Hyperlink"/>
            <w:noProof/>
          </w:rPr>
          <w:t>3.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Khảo sát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083716F3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6" w:anchor="_Toc25660386" w:history="1">
        <w:r w:rsidR="00C67685">
          <w:rPr>
            <w:rStyle w:val="Hyperlink"/>
            <w:rFonts w:cs="Tahoma"/>
            <w:noProof/>
          </w:rPr>
          <w:t>3.1.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Yêu cầu khách hàng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478233F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7" w:anchor="_Toc25660387" w:history="1">
        <w:r w:rsidR="00C67685">
          <w:rPr>
            <w:rStyle w:val="Hyperlink"/>
            <w:rFonts w:cs="Tahoma"/>
            <w:noProof/>
          </w:rPr>
          <w:t>3.2.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hiện thời – nghiệp vụ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FECFFD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8" w:anchor="_Toc25660388" w:history="1">
        <w:r w:rsidR="00C67685">
          <w:rPr>
            <w:rStyle w:val="Hyperlink"/>
            <w:rFonts w:cs="Tahoma"/>
            <w:noProof/>
          </w:rPr>
          <w:t>3.3.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Mô hình hoạt động dự kiến sau khi áp dụng sản phẩm mới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2203179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9" w:anchor="_Toc25660389" w:history="1">
        <w:r w:rsidR="00C67685">
          <w:rPr>
            <w:rStyle w:val="Hyperlink"/>
            <w:rFonts w:cs="Tahoma"/>
            <w:noProof/>
          </w:rPr>
          <w:t>3.4.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Phạm vi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_Toc25660389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816E2A6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0" w:anchor="_Toc25660390" w:history="1">
        <w:r w:rsidR="00C67685">
          <w:rPr>
            <w:rStyle w:val="Hyperlink"/>
            <w:noProof/>
          </w:rPr>
          <w:t>4.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Giao tiếp/Trao đổi thông tin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7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101BF29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1" w:history="1">
        <w:r w:rsidR="00C67685">
          <w:rPr>
            <w:rStyle w:val="Hyperlink"/>
            <w:noProof/>
          </w:rPr>
          <w:t>5.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chung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B0F8554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2" w:anchor="_Toc25660392" w:history="1">
        <w:r w:rsidR="00C67685">
          <w:rPr>
            <w:rStyle w:val="Hyperlink"/>
            <w:rFonts w:cs="Tahoma"/>
            <w:noProof/>
          </w:rPr>
          <w:t>5.1.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tính năng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D7A9D8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3" w:anchor="_Toc25660393" w:history="1">
        <w:r w:rsidR="00C67685">
          <w:rPr>
            <w:rStyle w:val="Hyperlink"/>
            <w:rFonts w:cs="Tahoma"/>
            <w:noProof/>
          </w:rPr>
          <w:t>5.2.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Work Breakdown Structure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3FA8F8D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4" w:anchor="_Toc25660394" w:history="1">
        <w:r w:rsidR="00C67685">
          <w:rPr>
            <w:rStyle w:val="Hyperlink"/>
            <w:rFonts w:cs="Tahoma"/>
            <w:noProof/>
          </w:rPr>
          <w:t>5.3.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thời gian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E61D496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5" w:anchor="_Toc25660395" w:history="1">
        <w:r w:rsidR="00C67685">
          <w:rPr>
            <w:rStyle w:val="Hyperlink"/>
            <w:rFonts w:cs="Tahoma"/>
            <w:noProof/>
          </w:rPr>
          <w:t>5.4.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rủi ro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A255974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6" w:anchor="_Toc25660396" w:history="1">
        <w:r w:rsidR="00C67685">
          <w:rPr>
            <w:rStyle w:val="Hyperlink"/>
            <w:noProof/>
          </w:rPr>
          <w:t>6.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giá thành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5E5A49D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7" w:history="1">
        <w:r w:rsidR="00C67685">
          <w:rPr>
            <w:rStyle w:val="Hyperlink"/>
            <w:noProof/>
          </w:rPr>
          <w:t>7.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Ước lượng chất lượng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8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5E8DCF9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8" w:history="1">
        <w:r w:rsidR="00C67685">
          <w:rPr>
            <w:rStyle w:val="Hyperlink"/>
            <w:noProof/>
          </w:rPr>
          <w:t>8.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Phân tích thiết kế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1172104E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9" w:anchor="_Toc25660399" w:history="1">
        <w:r w:rsidR="00C67685">
          <w:rPr>
            <w:rStyle w:val="Hyperlink"/>
            <w:rFonts w:cs="Tahoma"/>
            <w:noProof/>
            <w:lang w:eastAsia="en-US"/>
          </w:rPr>
          <w:t>8.1.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Mô hình tích hợp phần cứng/phần mềm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_Toc25660399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FE83DA0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0" w:anchor="_Toc25660400" w:history="1">
        <w:r w:rsidR="00C67685">
          <w:rPr>
            <w:rStyle w:val="Hyperlink"/>
            <w:rFonts w:cs="Tahoma"/>
            <w:noProof/>
            <w:lang w:eastAsia="en-US"/>
          </w:rPr>
          <w:t>8.2.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Giao diện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_Toc25660400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6B91134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1" w:anchor="_Toc25660401" w:history="1">
        <w:r w:rsidR="00C67685">
          <w:rPr>
            <w:rStyle w:val="Hyperlink"/>
            <w:rFonts w:cs="Tahoma"/>
            <w:noProof/>
            <w:lang w:eastAsia="en-US"/>
          </w:rPr>
          <w:t>8.3.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Cơ sở dữ liệu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_Toc25660401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379DFADD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2" w:anchor="_Toc25660402" w:history="1">
        <w:r w:rsidR="00C67685">
          <w:rPr>
            <w:rStyle w:val="Hyperlink"/>
            <w:rFonts w:cs="Tahoma"/>
            <w:noProof/>
            <w:lang w:eastAsia="en-US"/>
          </w:rPr>
          <w:t>8.4.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Mạng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_Toc25660402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2ADC93A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3" w:anchor="_Toc25660403" w:history="1">
        <w:r w:rsidR="00C67685">
          <w:rPr>
            <w:rStyle w:val="Hyperlink"/>
            <w:noProof/>
          </w:rPr>
          <w:t>9.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Giám sát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_Toc25660403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00D80D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4" w:anchor="_Toc25660404" w:history="1">
        <w:r w:rsidR="00C67685">
          <w:rPr>
            <w:rStyle w:val="Hyperlink"/>
            <w:rFonts w:cs="Tahoma"/>
            <w:noProof/>
          </w:rPr>
          <w:t>9.1.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Trả lời câu hỏi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_Toc25660404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4114E950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5" w:anchor="_Toc25660405" w:history="1">
        <w:r w:rsidR="00C67685">
          <w:rPr>
            <w:rStyle w:val="Hyperlink"/>
            <w:noProof/>
          </w:rPr>
          <w:t>10.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Đóng dự án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_Toc25660405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A476BCA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6" w:anchor="_Toc25660406" w:history="1">
        <w:r w:rsidR="00C67685">
          <w:rPr>
            <w:rStyle w:val="Hyperlink"/>
            <w:rFonts w:cs="Tahoma"/>
            <w:noProof/>
          </w:rPr>
          <w:t>10.1.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mã nguồn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_Toc25660406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9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00FF1A66" w14:textId="77777777" w:rsidR="00C67685" w:rsidRDefault="000A6D9C" w:rsidP="00C6768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7" w:anchor="_Toc25660407" w:history="1">
        <w:r w:rsidR="00C67685">
          <w:rPr>
            <w:rStyle w:val="Hyperlink"/>
            <w:rFonts w:cs="Tahoma"/>
            <w:noProof/>
          </w:rPr>
          <w:t>10.2.</w:t>
        </w:r>
        <w:r w:rsidR="00C67685">
          <w:rPr>
            <w:rStyle w:val="Hyperlink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</w:rPr>
          <w:t>Quản lý công việc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_Toc25660407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10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55A471C0" w14:textId="77777777" w:rsidR="00C67685" w:rsidRDefault="000A6D9C" w:rsidP="00C6768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8" w:anchor="_Toc25660408" w:history="1">
        <w:r w:rsidR="00C67685">
          <w:rPr>
            <w:rStyle w:val="Hyperlink"/>
            <w:noProof/>
            <w:lang w:eastAsia="en-US"/>
          </w:rPr>
          <w:t>11.</w:t>
        </w:r>
        <w:r w:rsidR="00C67685">
          <w:rPr>
            <w:rStyle w:val="Hyperlink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Hyperlink"/>
            <w:noProof/>
            <w:lang w:eastAsia="en-US"/>
          </w:rPr>
          <w:t>Danh mục tài liệu liên quan</w:t>
        </w:r>
        <w:r w:rsidR="00C67685">
          <w:rPr>
            <w:rStyle w:val="Hyperlink"/>
            <w:noProof/>
            <w:webHidden/>
          </w:rPr>
          <w:tab/>
        </w:r>
        <w:r w:rsidR="00C67685">
          <w:rPr>
            <w:rStyle w:val="Hyperlink"/>
            <w:noProof/>
            <w:webHidden/>
          </w:rPr>
          <w:fldChar w:fldCharType="begin"/>
        </w:r>
        <w:r w:rsidR="00C67685">
          <w:rPr>
            <w:rStyle w:val="Hyperlink"/>
            <w:noProof/>
            <w:webHidden/>
          </w:rPr>
          <w:instrText xml:space="preserve"> PAGEREF _Toc25660408 \h </w:instrText>
        </w:r>
        <w:r w:rsidR="00C67685">
          <w:rPr>
            <w:rStyle w:val="Hyperlink"/>
            <w:noProof/>
            <w:webHidden/>
          </w:rPr>
        </w:r>
        <w:r w:rsidR="00C67685">
          <w:rPr>
            <w:rStyle w:val="Hyperlink"/>
            <w:noProof/>
            <w:webHidden/>
          </w:rPr>
          <w:fldChar w:fldCharType="separate"/>
        </w:r>
        <w:r w:rsidR="00C67685">
          <w:rPr>
            <w:rStyle w:val="Hyperlink"/>
            <w:noProof/>
            <w:webHidden/>
          </w:rPr>
          <w:t>10</w:t>
        </w:r>
        <w:r w:rsidR="00C67685">
          <w:rPr>
            <w:rStyle w:val="Hyperlink"/>
            <w:noProof/>
            <w:webHidden/>
          </w:rPr>
          <w:fldChar w:fldCharType="end"/>
        </w:r>
      </w:hyperlink>
    </w:p>
    <w:p w14:paraId="20ACC385" w14:textId="77777777" w:rsidR="00C67685" w:rsidRDefault="00C67685" w:rsidP="00C67685">
      <w:pPr>
        <w:pStyle w:val="TOC3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 w14:paraId="1ED5926C" w14:textId="77777777" w:rsidR="00C67685" w:rsidRDefault="00C67685" w:rsidP="00C67685">
      <w:pPr>
        <w:widowControl/>
        <w:suppressAutoHyphens w:val="0"/>
        <w:spacing w:after="0"/>
        <w:jc w:val="left"/>
        <w:rPr>
          <w:iCs/>
        </w:rPr>
        <w:sectPr w:rsidR="00C67685"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</w:sectPr>
      </w:pPr>
    </w:p>
    <w:p w14:paraId="025EE93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0E24B9DF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FB54E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11F568A2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0EBBB73E" w14:textId="77777777" w:rsidR="00C67685" w:rsidRDefault="00C67685" w:rsidP="00C67685">
      <w:pPr>
        <w:jc w:val="left"/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chia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>:</w:t>
      </w:r>
      <w:r>
        <w:t xml:space="preserve"> MS Planner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39" w:anchor="/plantaskboard?groupId=1ad7fd59-1de0-41c0-8bb6-71b3162a8ddf&amp;planId=4dgJSPD76ECdj5bNGiLuyskACLxe" w:history="1">
        <w:r>
          <w:rPr>
            <w:rStyle w:val="Hyperlink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52717554" w14:textId="77777777" w:rsidR="00C67685" w:rsidRDefault="00C67685" w:rsidP="00C67685"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>
        <w:t xml:space="preserve"> GitHub/GitLab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0" w:history="1">
        <w:r>
          <w:rPr>
            <w:rStyle w:val="Hyperlink"/>
          </w:rPr>
          <w:t>https://github.com/luuson97/Nhom-3</w:t>
        </w:r>
      </w:hyperlink>
    </w:p>
    <w:p w14:paraId="65AEED02" w14:textId="77777777" w:rsidR="00C67685" w:rsidRDefault="00C67685" w:rsidP="00C67685"/>
    <w:p w14:paraId="02C7493C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32513EA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71DDDE9E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5" w:name="_Toc25660383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67B24297" w14:textId="77777777" w:rsidR="00C67685" w:rsidRDefault="000A6D9C" w:rsidP="00C67685">
      <w:pPr>
        <w:pStyle w:val="ListParagraph"/>
        <w:numPr>
          <w:ilvl w:val="0"/>
          <w:numId w:val="19"/>
        </w:numPr>
      </w:pPr>
      <w:hyperlink r:id="rId41" w:history="1">
        <w:r w:rsidR="00C67685">
          <w:rPr>
            <w:rStyle w:val="Hyperlink"/>
          </w:rPr>
          <w:t>Luotquangsontung.hust@gmail.com</w:t>
        </w:r>
      </w:hyperlink>
    </w:p>
    <w:p w14:paraId="3CB189FA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206FD9D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2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613C0F94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582E8CAA" w14:textId="77777777" w:rsidR="00C67685" w:rsidRDefault="00C67685" w:rsidP="00C67685">
      <w:pPr>
        <w:pStyle w:val="ListParagraph"/>
        <w:numPr>
          <w:ilvl w:val="0"/>
          <w:numId w:val="19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Sơn – </w:t>
      </w:r>
      <w:proofErr w:type="spellStart"/>
      <w:r>
        <w:t>Tùng</w:t>
      </w:r>
      <w:proofErr w:type="spellEnd"/>
    </w:p>
    <w:p w14:paraId="0CD735D2" w14:textId="77777777" w:rsidR="00C67685" w:rsidRDefault="000A6D9C" w:rsidP="00C67685">
      <w:pPr>
        <w:pStyle w:val="ListParagraph"/>
        <w:numPr>
          <w:ilvl w:val="0"/>
          <w:numId w:val="19"/>
        </w:numPr>
      </w:pPr>
      <w:hyperlink r:id="rId43" w:history="1">
        <w:r w:rsidR="00C67685">
          <w:rPr>
            <w:rStyle w:val="Hyperlink"/>
          </w:rPr>
          <w:t>Luotquangsontung.hust@gmail.com</w:t>
        </w:r>
      </w:hyperlink>
    </w:p>
    <w:p w14:paraId="37386785" w14:textId="77777777" w:rsidR="00C67685" w:rsidRDefault="00C67685" w:rsidP="00C67685">
      <w:pPr>
        <w:pStyle w:val="ListParagraph"/>
        <w:numPr>
          <w:ilvl w:val="0"/>
          <w:numId w:val="19"/>
        </w:numPr>
      </w:pPr>
      <w:r>
        <w:t>Hotline: 038399999</w:t>
      </w:r>
    </w:p>
    <w:p w14:paraId="09E835EE" w14:textId="77777777" w:rsidR="00C67685" w:rsidRDefault="00C67685" w:rsidP="00C67685">
      <w:pPr>
        <w:pStyle w:val="ListParagrap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4" w:history="1">
        <w:r>
          <w:rPr>
            <w:rStyle w:val="Hyperlink"/>
          </w:rPr>
          <w:t>https://www.facebook.com/</w:t>
        </w:r>
      </w:hyperlink>
      <w:r>
        <w:t>luotquangsontung</w:t>
      </w:r>
    </w:p>
    <w:p w14:paraId="2C69B26B" w14:textId="77777777" w:rsidR="00C67685" w:rsidRDefault="00C67685" w:rsidP="00C67685">
      <w:pPr>
        <w:pStyle w:val="Heading2"/>
        <w:numPr>
          <w:ilvl w:val="1"/>
          <w:numId w:val="18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6DEE8D3B" w14:textId="77777777" w:rsidR="00C67685" w:rsidRDefault="00C67685" w:rsidP="00C67685"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: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càu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</w:p>
    <w:p w14:paraId="73AD12E2" w14:textId="77777777" w:rsidR="00C67685" w:rsidRDefault="00C67685" w:rsidP="00C67685">
      <w:proofErr w:type="spellStart"/>
      <w:r>
        <w:t>Trung</w:t>
      </w:r>
      <w:proofErr w:type="spellEnd"/>
      <w:r>
        <w:t xml:space="preserve">: IT,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51BA4B15" w14:textId="77777777" w:rsidR="00C67685" w:rsidRDefault="00C67685" w:rsidP="00C67685">
      <w:proofErr w:type="spellStart"/>
      <w:r>
        <w:t>Phiên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</w:t>
      </w:r>
      <w:proofErr w:type="spellStart"/>
      <w:r>
        <w:t>Bích</w:t>
      </w:r>
      <w:proofErr w:type="spellEnd"/>
    </w:p>
    <w:p w14:paraId="72DF3C84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</w:p>
    <w:p w14:paraId="792196A0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Quang :</w:t>
      </w:r>
      <w:proofErr w:type="gramEnd"/>
    </w:p>
    <w:p w14:paraId="189C6FF0" w14:textId="77777777" w:rsidR="00C67685" w:rsidRDefault="00C67685" w:rsidP="00C67685">
      <w:pPr>
        <w:pStyle w:val="ListParagraph"/>
        <w:numPr>
          <w:ilvl w:val="0"/>
          <w:numId w:val="20"/>
        </w:numPr>
      </w:pPr>
      <w:proofErr w:type="gramStart"/>
      <w:r>
        <w:t>Sơn :</w:t>
      </w:r>
      <w:proofErr w:type="gramEnd"/>
    </w:p>
    <w:p w14:paraId="447F0EBF" w14:textId="2EEDBE7D" w:rsidR="00C67685" w:rsidRDefault="00C67685" w:rsidP="00C67685">
      <w:pPr>
        <w:pStyle w:val="ListParagraph"/>
        <w:numPr>
          <w:ilvl w:val="0"/>
          <w:numId w:val="20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</w:p>
    <w:p w14:paraId="596596F1" w14:textId="77777777" w:rsidR="00C67685" w:rsidRDefault="00C67685" w:rsidP="00C67685">
      <w:pPr>
        <w:rPr>
          <w:i/>
          <w:iCs/>
        </w:rPr>
      </w:pPr>
    </w:p>
    <w:p w14:paraId="295C886C" w14:textId="77777777" w:rsidR="00C67685" w:rsidRDefault="00C67685" w:rsidP="00C67685"/>
    <w:p w14:paraId="5DEA6E26" w14:textId="77777777" w:rsidR="00C67685" w:rsidRDefault="00C67685" w:rsidP="00C67685"/>
    <w:p w14:paraId="05909C9F" w14:textId="77777777" w:rsidR="00C67685" w:rsidRDefault="00C67685" w:rsidP="00C67685"/>
    <w:p w14:paraId="17D53A0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211110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19874D2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20C6663F" w14:textId="77777777" w:rsidR="00C67685" w:rsidRDefault="00C67685" w:rsidP="00C67685">
      <w:pPr>
        <w:pStyle w:val="ListParagraph"/>
        <w:numPr>
          <w:ilvl w:val="0"/>
          <w:numId w:val="21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64D3D13" w14:textId="77777777" w:rsidR="00C67685" w:rsidRDefault="00C67685" w:rsidP="00C67685">
      <w:pPr>
        <w:pStyle w:val="ListParagraph"/>
        <w:numPr>
          <w:ilvl w:val="0"/>
          <w:numId w:val="21"/>
        </w:numPr>
      </w:pPr>
      <w:r>
        <w:t>…</w:t>
      </w:r>
    </w:p>
    <w:p w14:paraId="0C2CF8F8" w14:textId="77777777" w:rsidR="00C67685" w:rsidRDefault="00C67685" w:rsidP="00C67685"/>
    <w:p w14:paraId="3457E75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2B528C49" w14:textId="77777777" w:rsidR="00C67685" w:rsidRDefault="00C67685" w:rsidP="00C67685">
      <w:pPr>
        <w:pStyle w:val="ListParagraph"/>
        <w:numPr>
          <w:ilvl w:val="0"/>
          <w:numId w:val="22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8DC8F49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07190ED" w14:textId="77777777" w:rsidR="00C67685" w:rsidRDefault="00C67685" w:rsidP="00C67685">
      <w:pPr>
        <w:pStyle w:val="ListParagrap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7FD1B0C8" w14:textId="77777777" w:rsidR="00C67685" w:rsidRDefault="00C67685" w:rsidP="00C67685">
      <w:pPr>
        <w:pStyle w:val="ListParagraph"/>
        <w:numPr>
          <w:ilvl w:val="0"/>
          <w:numId w:val="23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2A77DCF2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3640628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3F4D08FE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95ED7A9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chat.</w:t>
      </w:r>
    </w:p>
    <w:p w14:paraId="16842AA4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67648A8D" w14:textId="77777777" w:rsidR="00C67685" w:rsidRDefault="00C67685" w:rsidP="00C67685">
      <w:pPr>
        <w:pStyle w:val="ListParagraph"/>
        <w:numPr>
          <w:ilvl w:val="0"/>
          <w:numId w:val="24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17242D2D" w14:textId="77777777" w:rsidR="00C67685" w:rsidRDefault="00C67685" w:rsidP="00C67685">
      <w:pPr>
        <w:pStyle w:val="ListParagraph"/>
        <w:numPr>
          <w:ilvl w:val="0"/>
          <w:numId w:val="24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61E5C4AD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1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46B71CEE" w14:textId="77777777" w:rsidR="00C67685" w:rsidRDefault="00C67685" w:rsidP="00C67685">
      <w:pPr>
        <w:pStyle w:val="ListParagraph"/>
        <w:numPr>
          <w:ilvl w:val="0"/>
          <w:numId w:val="25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79DDA881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47965918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DE4CDD9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7DB9FFC1" w14:textId="77777777" w:rsidR="00C67685" w:rsidRDefault="00C67685" w:rsidP="00C67685">
      <w:pPr>
        <w:pStyle w:val="ListParagraph"/>
        <w:numPr>
          <w:ilvl w:val="0"/>
          <w:numId w:val="26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3958E1D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B79EA3D" w14:textId="77777777" w:rsidR="00C67685" w:rsidRDefault="00C67685" w:rsidP="00C67685">
      <w:pPr>
        <w:pStyle w:val="ListParagraph"/>
        <w:numPr>
          <w:ilvl w:val="0"/>
          <w:numId w:val="27"/>
        </w:num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0F1C2218" w14:textId="77777777" w:rsidR="00C67685" w:rsidRDefault="00C67685" w:rsidP="00C67685">
      <w:pPr>
        <w:pStyle w:val="ListParagraph"/>
        <w:numPr>
          <w:ilvl w:val="0"/>
          <w:numId w:val="27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4554B6F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</w:p>
    <w:p w14:paraId="5DFC80DE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3AE89BA4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08A7B800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user.</w:t>
      </w:r>
    </w:p>
    <w:p w14:paraId="254A8E2D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383D1456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</w:t>
      </w:r>
    </w:p>
    <w:p w14:paraId="1A4205BB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hay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1E28C48" w14:textId="77777777" w:rsidR="00C67685" w:rsidRDefault="00C67685" w:rsidP="00C67685">
      <w:pPr>
        <w:pStyle w:val="ListParagraph"/>
        <w:numPr>
          <w:ilvl w:val="0"/>
          <w:numId w:val="2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1B2C8C96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5" w:name="_Toc25660393"/>
      <w:r>
        <w:t>Work Breakdown Structure</w:t>
      </w:r>
      <w:bookmarkEnd w:id="15"/>
    </w:p>
    <w:p w14:paraId="171A15A9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Vẽ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khoảng</w:t>
      </w:r>
      <w:proofErr w:type="spellEnd"/>
      <w:r>
        <w:rPr>
          <w:i/>
          <w:iCs/>
        </w:rPr>
        <w:t xml:space="preserve"> 5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</w:p>
    <w:p w14:paraId="5EBDAC97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deadline </w:t>
      </w:r>
      <w:proofErr w:type="spellStart"/>
      <w:r>
        <w:rPr>
          <w:i/>
          <w:iCs/>
        </w:rPr>
        <w:t>mà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tầm</w:t>
      </w:r>
      <w:proofErr w:type="spellEnd"/>
      <w:r>
        <w:rPr>
          <w:i/>
          <w:iCs/>
        </w:rPr>
        <w:t xml:space="preserve"> 90%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. 10% </w:t>
      </w:r>
      <w:proofErr w:type="spellStart"/>
      <w:r>
        <w:rPr>
          <w:i/>
          <w:iCs/>
        </w:rPr>
        <w:t>còn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</w:t>
      </w:r>
      <w:proofErr w:type="spellEnd"/>
      <w:r>
        <w:rPr>
          <w:i/>
          <w:iCs/>
        </w:rPr>
        <w:t xml:space="preserve"> buffer.</w:t>
      </w:r>
    </w:p>
    <w:p w14:paraId="2D92FF8A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1,2 – 2 </w:t>
      </w:r>
      <w:proofErr w:type="spellStart"/>
      <w:r>
        <w:t>tháng</w:t>
      </w:r>
      <w:proofErr w:type="spellEnd"/>
      <w:r>
        <w:t>.</w:t>
      </w:r>
    </w:p>
    <w:p w14:paraId="7B620D12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gramStart"/>
      <w:r>
        <w:t>Quang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 – 1,5 </w:t>
      </w:r>
      <w:proofErr w:type="spellStart"/>
      <w:r>
        <w:t>tháng</w:t>
      </w:r>
      <w:proofErr w:type="spellEnd"/>
      <w:r>
        <w:t>.</w:t>
      </w:r>
    </w:p>
    <w:p w14:paraId="7B9C77BA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gramStart"/>
      <w:r>
        <w:t>Sơn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 – 1,5 </w:t>
      </w:r>
      <w:proofErr w:type="spellStart"/>
      <w:r>
        <w:t>tháng</w:t>
      </w:r>
      <w:proofErr w:type="spellEnd"/>
      <w:r>
        <w:t>.</w:t>
      </w:r>
    </w:p>
    <w:p w14:paraId="3CAA1514" w14:textId="77777777" w:rsidR="00C67685" w:rsidRDefault="00C67685" w:rsidP="00C67685">
      <w:pPr>
        <w:pStyle w:val="ListParagraph"/>
        <w:numPr>
          <w:ilvl w:val="0"/>
          <w:numId w:val="29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5-1.5 </w:t>
      </w:r>
      <w:proofErr w:type="spellStart"/>
      <w:r>
        <w:t>tháng</w:t>
      </w:r>
      <w:proofErr w:type="spellEnd"/>
      <w:r>
        <w:t>.</w:t>
      </w:r>
    </w:p>
    <w:p w14:paraId="63F779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27FD3084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373B0BF3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6F463481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35920C9" w14:textId="77777777" w:rsidR="00C67685" w:rsidRDefault="00C67685" w:rsidP="00C67685">
      <w:pPr>
        <w:pStyle w:val="ListParagrap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4BBCD3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D97C398" w14:textId="77777777" w:rsidR="00C67685" w:rsidRDefault="00C67685" w:rsidP="00C67685">
      <w:pPr>
        <w:pStyle w:val="ListParagraph"/>
        <w:numPr>
          <w:ilvl w:val="0"/>
          <w:numId w:val="30"/>
        </w:numPr>
      </w:pPr>
      <w:r>
        <w:t>…</w:t>
      </w:r>
    </w:p>
    <w:p w14:paraId="623768FF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2C3E31F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2FECBFA1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chính</w:t>
      </w:r>
      <w:proofErr w:type="spellEnd"/>
    </w:p>
    <w:p w14:paraId="28805324" w14:textId="77777777" w:rsidR="00C67685" w:rsidRDefault="00C67685" w:rsidP="00C67685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p w14:paraId="5E0259C7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1B3B0EFF" w14:textId="77777777" w:rsidR="00C67685" w:rsidRDefault="00C67685" w:rsidP="00C67685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code: 4000.</w:t>
      </w:r>
    </w:p>
    <w:p w14:paraId="43BB0F19" w14:textId="77777777" w:rsidR="00C67685" w:rsidRDefault="00C67685" w:rsidP="00C67685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testcase :</w:t>
      </w:r>
      <w:proofErr w:type="gramEnd"/>
      <w:r>
        <w:rPr>
          <w:i/>
        </w:rPr>
        <w:t xml:space="preserve"> 10000000.</w:t>
      </w:r>
    </w:p>
    <w:p w14:paraId="7A3F1057" w14:textId="77777777" w:rsidR="00C67685" w:rsidRDefault="00C67685" w:rsidP="00C67685">
      <w:pPr>
        <w:rPr>
          <w:i/>
          <w:lang w:val="fr-FR"/>
        </w:rPr>
      </w:pPr>
      <w:r>
        <w:rPr>
          <w:i/>
          <w:lang w:val="fr-FR"/>
        </w:rPr>
        <w:t xml:space="preserve">Qui </w:t>
      </w:r>
      <w:proofErr w:type="spellStart"/>
      <w:r>
        <w:rPr>
          <w:i/>
          <w:lang w:val="fr-FR"/>
        </w:rPr>
        <w:t>định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số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dòng</w:t>
      </w:r>
      <w:proofErr w:type="spellEnd"/>
      <w:r>
        <w:rPr>
          <w:i/>
          <w:lang w:val="fr-FR"/>
        </w:rPr>
        <w:t xml:space="preserve"> comment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Kloc</w:t>
      </w:r>
      <w:proofErr w:type="spellEnd"/>
      <w:r>
        <w:rPr>
          <w:i/>
          <w:lang w:val="fr-FR"/>
        </w:rPr>
        <w:t xml:space="preserve"> : </w:t>
      </w:r>
      <w:proofErr w:type="spellStart"/>
      <w:r>
        <w:rPr>
          <w:i/>
          <w:lang w:val="fr-FR"/>
        </w:rPr>
        <w:t>ít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nhật</w:t>
      </w:r>
      <w:proofErr w:type="spellEnd"/>
      <w:r>
        <w:rPr>
          <w:i/>
          <w:lang w:val="fr-FR"/>
        </w:rPr>
        <w:t xml:space="preserve"> 5 </w:t>
      </w:r>
      <w:proofErr w:type="spellStart"/>
      <w:r>
        <w:rPr>
          <w:i/>
          <w:lang w:val="fr-FR"/>
        </w:rPr>
        <w:t>dòng</w:t>
      </w:r>
      <w:proofErr w:type="spellEnd"/>
      <w:r>
        <w:rPr>
          <w:i/>
          <w:lang w:val="fr-FR"/>
        </w:rPr>
        <w:t xml:space="preserve"> 1 comment.</w:t>
      </w:r>
    </w:p>
    <w:p w14:paraId="6062C6C6" w14:textId="77777777" w:rsidR="00C67685" w:rsidRDefault="00C67685" w:rsidP="00C67685">
      <w:pPr>
        <w:rPr>
          <w:i/>
          <w:lang w:val="fr-FR"/>
        </w:rPr>
      </w:pPr>
      <w:r>
        <w:rPr>
          <w:i/>
          <w:lang w:val="fr-FR"/>
        </w:rPr>
        <w:lastRenderedPageBreak/>
        <w:t xml:space="preserve">Qui </w:t>
      </w:r>
      <w:proofErr w:type="spellStart"/>
      <w:r>
        <w:rPr>
          <w:i/>
          <w:lang w:val="fr-FR"/>
        </w:rPr>
        <w:t>định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về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số</w:t>
      </w:r>
      <w:proofErr w:type="spellEnd"/>
      <w:r>
        <w:rPr>
          <w:i/>
          <w:lang w:val="fr-FR"/>
        </w:rPr>
        <w:t xml:space="preserve"> unit test, automation test : test &gt;1000.</w:t>
      </w:r>
    </w:p>
    <w:p w14:paraId="48708CCB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20D6330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1" w:name="_Toc256603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21"/>
      <w:proofErr w:type="spellEnd"/>
    </w:p>
    <w:p w14:paraId="54710B08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vào</w:t>
      </w:r>
      <w:proofErr w:type="spellEnd"/>
      <w:r>
        <w:rPr>
          <w:lang w:eastAsia="en-US" w:bidi="ar-SA"/>
        </w:rPr>
        <w:t xml:space="preserve"> webpage, </w:t>
      </w:r>
      <w:proofErr w:type="spellStart"/>
      <w:proofErr w:type="gramStart"/>
      <w:r>
        <w:rPr>
          <w:lang w:eastAsia="en-US" w:bidi="ar-SA"/>
        </w:rPr>
        <w:t>facebookPage</w:t>
      </w:r>
      <w:proofErr w:type="spellEnd"/>
      <w:r>
        <w:rPr>
          <w:lang w:eastAsia="en-US" w:bidi="ar-SA"/>
        </w:rPr>
        <w:t>,…</w:t>
      </w:r>
      <w:proofErr w:type="gramEnd"/>
    </w:p>
    <w:p w14:paraId="0FC10A2D" w14:textId="77777777" w:rsidR="00C67685" w:rsidRDefault="00C67685" w:rsidP="00C67685">
      <w:pPr>
        <w:pStyle w:val="ListParagrap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7BB012C5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2" w:name="_Toc25660400"/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bookmarkEnd w:id="22"/>
      <w:proofErr w:type="spellEnd"/>
    </w:p>
    <w:p w14:paraId="2CCD1923" w14:textId="76F31530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5012947" wp14:editId="128E44D3">
            <wp:extent cx="5572125" cy="421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A12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5CD713E2" w14:textId="512A4A42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899377A" wp14:editId="7951C61D">
            <wp:extent cx="5572125" cy="4543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BCB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4BF9AA8" w14:textId="61033745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48F1FD04" wp14:editId="3427415C">
            <wp:extent cx="5572125" cy="4486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E5B1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6F2475CA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3" w:name="_Toc25660401"/>
      <w:proofErr w:type="spellStart"/>
      <w:r>
        <w:rPr>
          <w:lang w:eastAsia="en-US" w:bidi="ar-SA"/>
        </w:rPr>
        <w:t>Cơ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bookmarkEnd w:id="23"/>
      <w:proofErr w:type="spellEnd"/>
    </w:p>
    <w:p w14:paraId="64C7B2F4" w14:textId="17C3D728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684570D" wp14:editId="1692C608">
            <wp:extent cx="5572125" cy="3648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1C1F" w14:textId="70CEF969" w:rsidR="00C67685" w:rsidRDefault="00C67685" w:rsidP="00C67685">
      <w:pPr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0C43F9" wp14:editId="657C68D7">
            <wp:extent cx="5572125" cy="2514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72A" w14:textId="77777777" w:rsidR="00C67685" w:rsidRDefault="00C67685" w:rsidP="00C67685">
      <w:pPr>
        <w:rPr>
          <w:lang w:eastAsia="en-US" w:bidi="ar-SA"/>
        </w:rPr>
      </w:pPr>
    </w:p>
    <w:p w14:paraId="2507A14C" w14:textId="77777777" w:rsidR="00C67685" w:rsidRDefault="00C67685" w:rsidP="00C67685">
      <w:pPr>
        <w:pStyle w:val="Heading2"/>
        <w:numPr>
          <w:ilvl w:val="1"/>
          <w:numId w:val="18"/>
        </w:numPr>
        <w:rPr>
          <w:lang w:eastAsia="en-US" w:bidi="ar-SA"/>
        </w:rPr>
      </w:pPr>
      <w:bookmarkStart w:id="24" w:name="_Toc25660402"/>
      <w:proofErr w:type="spellStart"/>
      <w:r>
        <w:rPr>
          <w:lang w:eastAsia="en-US" w:bidi="ar-SA"/>
        </w:rPr>
        <w:t>Mạng</w:t>
      </w:r>
      <w:bookmarkEnd w:id="24"/>
      <w:proofErr w:type="spellEnd"/>
    </w:p>
    <w:p w14:paraId="30C3AEB0" w14:textId="0066B7A8" w:rsidR="00C67685" w:rsidRDefault="00C67685" w:rsidP="00C67685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57986E6A" wp14:editId="7A1B3254">
            <wp:extent cx="5572125" cy="3448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53C0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59C6E755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3EA58803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6F5FB6A6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..</w:t>
      </w:r>
      <w:proofErr w:type="gramEnd"/>
      <w:r>
        <w:tab/>
      </w:r>
    </w:p>
    <w:p w14:paraId="45EEFD29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C72D54C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5C6DC8C8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ABC8A60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“Oh.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đấy</w:t>
      </w:r>
      <w:proofErr w:type="spellEnd"/>
      <w:r>
        <w:t>”.</w:t>
      </w:r>
    </w:p>
    <w:p w14:paraId="2E159065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oh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tỗi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>
        <w:tab/>
      </w:r>
    </w:p>
    <w:p w14:paraId="0C512E90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217402D0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7A9C9763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6468A926" w14:textId="77777777" w:rsidR="00C67685" w:rsidRDefault="00C67685" w:rsidP="00C67685">
      <w:pPr>
        <w:pStyle w:val="ListParagrap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?”</w:t>
      </w:r>
    </w:p>
    <w:p w14:paraId="1E2DFE22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5%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>.</w:t>
      </w:r>
      <w:r>
        <w:tab/>
      </w:r>
    </w:p>
    <w:p w14:paraId="657B2455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402DC3BF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36BB3B52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  <w:r>
        <w:tab/>
      </w:r>
    </w:p>
    <w:p w14:paraId="47DF96D3" w14:textId="77777777" w:rsidR="00C67685" w:rsidRDefault="00C67685" w:rsidP="00C67685">
      <w:pPr>
        <w:pStyle w:val="ListParagraph"/>
        <w:tabs>
          <w:tab w:val="right" w:leader="dot" w:pos="8780"/>
        </w:tabs>
        <w:ind w:left="720"/>
      </w:pPr>
    </w:p>
    <w:p w14:paraId="67A9F4EA" w14:textId="77777777" w:rsidR="00C67685" w:rsidRDefault="00C67685" w:rsidP="00C67685">
      <w:pPr>
        <w:pStyle w:val="Heading1"/>
        <w:numPr>
          <w:ilvl w:val="0"/>
          <w:numId w:val="18"/>
        </w:numPr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7E25B428" w14:textId="77777777" w:rsidR="00C67685" w:rsidRDefault="00C67685" w:rsidP="00C6768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77D6C1A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1A8E7CD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code, </w:t>
      </w:r>
      <w:proofErr w:type="spellStart"/>
      <w:r>
        <w:t>xuất</w:t>
      </w:r>
      <w:proofErr w:type="spellEnd"/>
      <w:r>
        <w:t xml:space="preserve"> ra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 </w:t>
      </w:r>
    </w:p>
    <w:p w14:paraId="77D192D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commit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90 commit.</w:t>
      </w:r>
    </w:p>
    <w:p w14:paraId="3DFA32C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>
        <w:t>) :</w:t>
      </w:r>
      <w:proofErr w:type="gramEnd"/>
      <w:r>
        <w:t xml:space="preserve"> commit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427A7720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500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F38CC02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70F74A35" w14:textId="77777777" w:rsidR="00C67685" w:rsidRDefault="00C67685" w:rsidP="00C67685">
      <w:pPr>
        <w:pStyle w:val="ListParagrap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5554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9E6B93B" w14:textId="77777777" w:rsidR="00C67685" w:rsidRDefault="00C67685" w:rsidP="00C67685">
      <w:pPr>
        <w:pStyle w:val="Heading2"/>
        <w:numPr>
          <w:ilvl w:val="1"/>
          <w:numId w:val="18"/>
        </w:numPr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035CEE85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Planner, </w:t>
      </w:r>
      <w:proofErr w:type="spellStart"/>
      <w:r>
        <w:t>xuất</w:t>
      </w:r>
      <w:proofErr w:type="spellEnd"/>
      <w:r>
        <w:t xml:space="preserve"> ra 2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1F370EE1" w14:textId="7B24DFAC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muộn</w:t>
      </w:r>
      <w:proofErr w:type="spellEnd"/>
      <w:r>
        <w:t>…</w:t>
      </w:r>
    </w:p>
    <w:p w14:paraId="50A5CEDB" w14:textId="5EBC98E6" w:rsidR="00E41CCE" w:rsidRDefault="00E41CCE" w:rsidP="00E41CCE">
      <w:pPr>
        <w:ind w:left="360"/>
      </w:pPr>
      <w:r>
        <w:rPr>
          <w:noProof/>
        </w:rPr>
        <w:lastRenderedPageBreak/>
        <w:drawing>
          <wp:inline distT="0" distB="0" distL="0" distR="0" wp14:anchorId="79220D66" wp14:editId="2A6900C3">
            <wp:extent cx="4799910" cy="31248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4" cy="31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B32" w14:textId="56224E02" w:rsidR="00E41CCE" w:rsidRDefault="00E41CCE" w:rsidP="00E41CCE">
      <w:pPr>
        <w:ind w:left="360"/>
      </w:pPr>
      <w:r>
        <w:rPr>
          <w:noProof/>
        </w:rPr>
        <w:drawing>
          <wp:inline distT="0" distB="0" distL="0" distR="0" wp14:anchorId="7D179942" wp14:editId="0D5F86D2">
            <wp:extent cx="4794636" cy="2507081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3567" cy="25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7CF" w14:textId="7F27F84A" w:rsidR="00C67685" w:rsidRDefault="00C67685" w:rsidP="00C67685">
      <w:pPr>
        <w:pStyle w:val="ListParagraph"/>
        <w:numPr>
          <w:ilvl w:val="0"/>
          <w:numId w:val="34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3B6D2C9D" w14:textId="00028700" w:rsidR="00E41CCE" w:rsidRDefault="00E41CCE" w:rsidP="00E41CCE">
      <w:pPr>
        <w:ind w:left="360"/>
      </w:pPr>
      <w:r>
        <w:rPr>
          <w:noProof/>
        </w:rPr>
        <w:drawing>
          <wp:inline distT="0" distB="0" distL="0" distR="0" wp14:anchorId="7C01BC86" wp14:editId="69AA635B">
            <wp:extent cx="4810539" cy="29000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2331" cy="29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145" w14:textId="77777777" w:rsidR="00C67685" w:rsidRDefault="00C67685" w:rsidP="00C67685">
      <w:pPr>
        <w:pStyle w:val="Heading1"/>
        <w:numPr>
          <w:ilvl w:val="0"/>
          <w:numId w:val="18"/>
        </w:numPr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14AF0270" w14:textId="77777777" w:rsidR="00C67685" w:rsidRDefault="00C67685" w:rsidP="00C67685">
      <w:pPr>
        <w:rPr>
          <w:lang w:eastAsia="en-US" w:bidi="ar-SA"/>
        </w:rPr>
      </w:pPr>
    </w:p>
    <w:p w14:paraId="18FD4B98" w14:textId="77777777" w:rsidR="00C67685" w:rsidRDefault="00C67685" w:rsidP="00C67685">
      <w:pPr>
        <w:rPr>
          <w:lang w:eastAsia="en-US" w:bidi="ar-SA"/>
        </w:rPr>
      </w:pPr>
    </w:p>
    <w:p w14:paraId="4849D5F1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3A16294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714FB469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19C90886" w14:textId="77777777" w:rsidR="00C67685" w:rsidRDefault="00C67685" w:rsidP="00C67685">
      <w:pPr>
        <w:pStyle w:val="ListParagraph"/>
        <w:numPr>
          <w:ilvl w:val="0"/>
          <w:numId w:val="35"/>
        </w:numPr>
      </w:pPr>
      <w:r>
        <w:t>internet, internet</w:t>
      </w:r>
    </w:p>
    <w:p w14:paraId="5058B134" w14:textId="77777777" w:rsidR="00C67685" w:rsidRDefault="00C67685" w:rsidP="00C67685"/>
    <w:p w14:paraId="7592FE64" w14:textId="77777777" w:rsidR="00C67685" w:rsidRDefault="00C67685" w:rsidP="00C67685"/>
    <w:p w14:paraId="23362EC0" w14:textId="77777777" w:rsidR="00C67685" w:rsidRDefault="00C67685" w:rsidP="00C67685"/>
    <w:p w14:paraId="70AC4F4B" w14:textId="77777777" w:rsidR="00C67685" w:rsidRDefault="00C67685" w:rsidP="00C67685"/>
    <w:p w14:paraId="1D6ADE65" w14:textId="77777777" w:rsidR="00C67685" w:rsidRDefault="00C67685" w:rsidP="00C67685"/>
    <w:p w14:paraId="27E27CC5" w14:textId="77777777" w:rsidR="00C67685" w:rsidRDefault="00C67685" w:rsidP="00C67685"/>
    <w:p w14:paraId="36D94E42" w14:textId="77777777" w:rsidR="00C67685" w:rsidRDefault="00C67685" w:rsidP="00C67685"/>
    <w:p w14:paraId="499C18C3" w14:textId="77777777" w:rsidR="00C67685" w:rsidRDefault="00C67685" w:rsidP="00C67685"/>
    <w:p w14:paraId="046EC211" w14:textId="77777777" w:rsidR="00C67685" w:rsidRDefault="00C67685" w:rsidP="00C67685"/>
    <w:p w14:paraId="2817B5C2" w14:textId="77777777" w:rsidR="00C67685" w:rsidRDefault="00C67685" w:rsidP="00C67685"/>
    <w:p w14:paraId="303DD100" w14:textId="77777777" w:rsidR="00A62F4F" w:rsidRPr="00C67685" w:rsidRDefault="00A62F4F" w:rsidP="00C67685"/>
    <w:sectPr w:rsidR="00A62F4F" w:rsidRPr="00C67685" w:rsidSect="00DB035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F776B3" w14:textId="77777777" w:rsidR="000A6D9C" w:rsidRDefault="000A6D9C">
      <w:r>
        <w:separator/>
      </w:r>
    </w:p>
    <w:p w14:paraId="7191724A" w14:textId="77777777" w:rsidR="000A6D9C" w:rsidRDefault="000A6D9C"/>
  </w:endnote>
  <w:endnote w:type="continuationSeparator" w:id="0">
    <w:p w14:paraId="1C0ACF32" w14:textId="77777777" w:rsidR="000A6D9C" w:rsidRDefault="000A6D9C">
      <w:r>
        <w:continuationSeparator/>
      </w:r>
    </w:p>
    <w:p w14:paraId="65BB5F3E" w14:textId="77777777" w:rsidR="000A6D9C" w:rsidRDefault="000A6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EB2839" w14:textId="77777777" w:rsidR="000A6D9C" w:rsidRDefault="000A6D9C">
      <w:r>
        <w:separator/>
      </w:r>
    </w:p>
    <w:p w14:paraId="4772F47D" w14:textId="77777777" w:rsidR="000A6D9C" w:rsidRDefault="000A6D9C"/>
  </w:footnote>
  <w:footnote w:type="continuationSeparator" w:id="0">
    <w:p w14:paraId="294F7B35" w14:textId="77777777" w:rsidR="000A6D9C" w:rsidRDefault="000A6D9C">
      <w:r>
        <w:continuationSeparator/>
      </w:r>
    </w:p>
    <w:p w14:paraId="69366FD3" w14:textId="77777777" w:rsidR="000A6D9C" w:rsidRDefault="000A6D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62712AD5" w:rsidR="0050118A" w:rsidRPr="00AB15C8" w:rsidRDefault="0050118A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50118A" w:rsidRPr="00D51159" w:rsidRDefault="0050118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50118A" w:rsidRPr="00D51159" w:rsidRDefault="0050118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7"/>
  </w:num>
  <w:num w:numId="4">
    <w:abstractNumId w:val="30"/>
  </w:num>
  <w:num w:numId="5">
    <w:abstractNumId w:val="29"/>
  </w:num>
  <w:num w:numId="6">
    <w:abstractNumId w:val="31"/>
  </w:num>
  <w:num w:numId="7">
    <w:abstractNumId w:val="22"/>
  </w:num>
  <w:num w:numId="8">
    <w:abstractNumId w:val="25"/>
  </w:num>
  <w:num w:numId="9">
    <w:abstractNumId w:val="27"/>
  </w:num>
  <w:num w:numId="10">
    <w:abstractNumId w:val="20"/>
  </w:num>
  <w:num w:numId="11">
    <w:abstractNumId w:val="23"/>
  </w:num>
  <w:num w:numId="12">
    <w:abstractNumId w:val="26"/>
  </w:num>
  <w:num w:numId="13">
    <w:abstractNumId w:val="21"/>
  </w:num>
  <w:num w:numId="14">
    <w:abstractNumId w:val="32"/>
  </w:num>
  <w:num w:numId="15">
    <w:abstractNumId w:val="18"/>
  </w:num>
  <w:num w:numId="16">
    <w:abstractNumId w:val="16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</w:num>
  <w:num w:numId="20">
    <w:abstractNumId w:val="31"/>
  </w:num>
  <w:num w:numId="21">
    <w:abstractNumId w:val="22"/>
  </w:num>
  <w:num w:numId="22">
    <w:abstractNumId w:val="21"/>
  </w:num>
  <w:num w:numId="23">
    <w:abstractNumId w:val="18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27"/>
  </w:num>
  <w:num w:numId="27">
    <w:abstractNumId w:val="20"/>
  </w:num>
  <w:num w:numId="28">
    <w:abstractNumId w:val="25"/>
  </w:num>
  <w:num w:numId="29">
    <w:abstractNumId w:val="23"/>
  </w:num>
  <w:num w:numId="30">
    <w:abstractNumId w:val="26"/>
  </w:num>
  <w:num w:numId="31">
    <w:abstractNumId w:val="19"/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A6D9C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4BCF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6768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CCE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link w:val="Heading1Char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Heading1Char">
    <w:name w:val="Heading 1 Char"/>
    <w:basedOn w:val="DefaultParagraphFont"/>
    <w:link w:val="Heading1"/>
    <w:rsid w:val="00C6768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Heading2Char">
    <w:name w:val="Heading 2 Char"/>
    <w:basedOn w:val="DefaultParagraphFont"/>
    <w:link w:val="Heading2"/>
    <w:rsid w:val="00C6768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esktop\qu&#7843;n%20l&#253;%20d&#7921;%20&#225;n\BTL-03.docx" TargetMode="External"/><Relationship Id="rId18" Type="http://schemas.openxmlformats.org/officeDocument/2006/relationships/hyperlink" Target="file:///C:\Users\Admin\Desktop\qu&#7843;n%20l&#253;%20d&#7921;%20&#225;n\BTL-03.docx" TargetMode="External"/><Relationship Id="rId26" Type="http://schemas.openxmlformats.org/officeDocument/2006/relationships/hyperlink" Target="file:///C:\Users\Admin\Desktop\qu&#7843;n%20l&#253;%20d&#7921;%20&#225;n\BTL-03.docx" TargetMode="External"/><Relationship Id="rId39" Type="http://schemas.openxmlformats.org/officeDocument/2006/relationships/hyperlink" Target="https://tasks.office.com/husteduvn.onmicrosoft.com/vi-VN/Home/Planner/" TargetMode="External"/><Relationship Id="rId21" Type="http://schemas.openxmlformats.org/officeDocument/2006/relationships/hyperlink" Target="file:///C:\Users\Admin\Desktop\qu&#7843;n%20l&#253;%20d&#7921;%20&#225;n\BTL-03.docx" TargetMode="External"/><Relationship Id="rId34" Type="http://schemas.openxmlformats.org/officeDocument/2006/relationships/hyperlink" Target="file:///C:\Users\Admin\Desktop\qu&#7843;n%20l&#253;%20d&#7921;%20&#225;n\BTL-03.docx" TargetMode="External"/><Relationship Id="rId42" Type="http://schemas.openxmlformats.org/officeDocument/2006/relationships/hyperlink" Target="https://www.facebook.com/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qu&#7843;n%20l&#253;%20d&#7921;%20&#225;n\BTL-03.docx" TargetMode="External"/><Relationship Id="rId20" Type="http://schemas.openxmlformats.org/officeDocument/2006/relationships/hyperlink" Target="file:///C:\Users\Admin\Desktop\qu&#7843;n%20l&#253;%20d&#7921;%20&#225;n\BTL-03.docx" TargetMode="External"/><Relationship Id="rId29" Type="http://schemas.openxmlformats.org/officeDocument/2006/relationships/hyperlink" Target="file:///C:\Users\Admin\Desktop\qu&#7843;n%20l&#253;%20d&#7921;%20&#225;n\BTL-03.docx" TargetMode="External"/><Relationship Id="rId41" Type="http://schemas.openxmlformats.org/officeDocument/2006/relationships/hyperlink" Target="mailto:Luotquangsontung.hust@gmail.com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esktop\qu&#7843;n%20l&#253;%20d&#7921;%20&#225;n\BTL-03.docx" TargetMode="External"/><Relationship Id="rId24" Type="http://schemas.openxmlformats.org/officeDocument/2006/relationships/hyperlink" Target="file:///C:\Users\Admin\Desktop\qu&#7843;n%20l&#253;%20d&#7921;%20&#225;n\BTL-03.docx" TargetMode="External"/><Relationship Id="rId32" Type="http://schemas.openxmlformats.org/officeDocument/2006/relationships/hyperlink" Target="file:///C:\Users\Admin\Desktop\qu&#7843;n%20l&#253;%20d&#7921;%20&#225;n\BTL-03.docx" TargetMode="External"/><Relationship Id="rId37" Type="http://schemas.openxmlformats.org/officeDocument/2006/relationships/hyperlink" Target="file:///C:\Users\Admin\Desktop\qu&#7843;n%20l&#253;%20d&#7921;%20&#225;n\BTL-03.docx" TargetMode="External"/><Relationship Id="rId40" Type="http://schemas.openxmlformats.org/officeDocument/2006/relationships/hyperlink" Target="https://github.com/luuson97/Nhom-3" TargetMode="External"/><Relationship Id="rId45" Type="http://schemas.openxmlformats.org/officeDocument/2006/relationships/image" Target="media/image1.png"/><Relationship Id="rId53" Type="http://schemas.openxmlformats.org/officeDocument/2006/relationships/image" Target="media/image9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qu&#7843;n%20l&#253;%20d&#7921;%20&#225;n\BTL-03.docx" TargetMode="External"/><Relationship Id="rId23" Type="http://schemas.openxmlformats.org/officeDocument/2006/relationships/hyperlink" Target="file:///C:\Users\Admin\Desktop\qu&#7843;n%20l&#253;%20d&#7921;%20&#225;n\BTL-03.docx" TargetMode="External"/><Relationship Id="rId28" Type="http://schemas.openxmlformats.org/officeDocument/2006/relationships/hyperlink" Target="file:///C:\Users\Admin\Desktop\qu&#7843;n%20l&#253;%20d&#7921;%20&#225;n\BTL-03.docx" TargetMode="External"/><Relationship Id="rId36" Type="http://schemas.openxmlformats.org/officeDocument/2006/relationships/hyperlink" Target="file:///C:\Users\Admin\Desktop\qu&#7843;n%20l&#253;%20d&#7921;%20&#225;n\BTL-03.docx" TargetMode="External"/><Relationship Id="rId49" Type="http://schemas.openxmlformats.org/officeDocument/2006/relationships/image" Target="media/image5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hyperlink" Target="file:///C:\Users\Admin\Desktop\qu&#7843;n%20l&#253;%20d&#7921;%20&#225;n\BTL-03.docx" TargetMode="External"/><Relationship Id="rId19" Type="http://schemas.openxmlformats.org/officeDocument/2006/relationships/hyperlink" Target="file:///C:\Users\Admin\Desktop\qu&#7843;n%20l&#253;%20d&#7921;%20&#225;n\BTL-03.docx" TargetMode="External"/><Relationship Id="rId31" Type="http://schemas.openxmlformats.org/officeDocument/2006/relationships/hyperlink" Target="file:///C:\Users\Admin\Desktop\qu&#7843;n%20l&#253;%20d&#7921;%20&#225;n\BTL-03.docx" TargetMode="External"/><Relationship Id="rId44" Type="http://schemas.openxmlformats.org/officeDocument/2006/relationships/hyperlink" Target="https://www.facebook.com/" TargetMode="External"/><Relationship Id="rId52" Type="http://schemas.openxmlformats.org/officeDocument/2006/relationships/image" Target="media/image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Admin\Desktop\qu&#7843;n%20l&#253;%20d&#7921;%20&#225;n\BTL-03.docx" TargetMode="External"/><Relationship Id="rId14" Type="http://schemas.openxmlformats.org/officeDocument/2006/relationships/hyperlink" Target="file:///C:\Users\Admin\Desktop\qu&#7843;n%20l&#253;%20d&#7921;%20&#225;n\BTL-03.docx" TargetMode="External"/><Relationship Id="rId22" Type="http://schemas.openxmlformats.org/officeDocument/2006/relationships/hyperlink" Target="file:///C:\Users\Admin\Desktop\qu&#7843;n%20l&#253;%20d&#7921;%20&#225;n\BTL-03.docx" TargetMode="External"/><Relationship Id="rId27" Type="http://schemas.openxmlformats.org/officeDocument/2006/relationships/hyperlink" Target="file:///C:\Users\Admin\Desktop\qu&#7843;n%20l&#253;%20d&#7921;%20&#225;n\BTL-03.docx" TargetMode="External"/><Relationship Id="rId30" Type="http://schemas.openxmlformats.org/officeDocument/2006/relationships/hyperlink" Target="file:///C:\Users\Admin\Desktop\qu&#7843;n%20l&#253;%20d&#7921;%20&#225;n\BTL-03.docx" TargetMode="External"/><Relationship Id="rId35" Type="http://schemas.openxmlformats.org/officeDocument/2006/relationships/hyperlink" Target="file:///C:\Users\Admin\Desktop\qu&#7843;n%20l&#253;%20d&#7921;%20&#225;n\BTL-03.docx" TargetMode="External"/><Relationship Id="rId43" Type="http://schemas.openxmlformats.org/officeDocument/2006/relationships/hyperlink" Target="mailto:Luotquangsontung.hust@gmail.com" TargetMode="External"/><Relationship Id="rId48" Type="http://schemas.openxmlformats.org/officeDocument/2006/relationships/image" Target="media/image4.png"/><Relationship Id="rId56" Type="http://schemas.openxmlformats.org/officeDocument/2006/relationships/footer" Target="footer1.xml"/><Relationship Id="rId8" Type="http://schemas.openxmlformats.org/officeDocument/2006/relationships/hyperlink" Target="file:///C:\Users\Admin\Desktop\qu&#7843;n%20l&#253;%20d&#7921;%20&#225;n\BTL-03.docx" TargetMode="External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file:///C:\Users\Admin\Desktop\qu&#7843;n%20l&#253;%20d&#7921;%20&#225;n\BTL-03.docx" TargetMode="External"/><Relationship Id="rId17" Type="http://schemas.openxmlformats.org/officeDocument/2006/relationships/hyperlink" Target="file:///C:\Users\Admin\Desktop\qu&#7843;n%20l&#253;%20d&#7921;%20&#225;n\BTL-03.docx" TargetMode="External"/><Relationship Id="rId25" Type="http://schemas.openxmlformats.org/officeDocument/2006/relationships/hyperlink" Target="file:///C:\Users\Admin\Desktop\qu&#7843;n%20l&#253;%20d&#7921;%20&#225;n\BTL-03.docx" TargetMode="External"/><Relationship Id="rId33" Type="http://schemas.openxmlformats.org/officeDocument/2006/relationships/hyperlink" Target="file:///C:\Users\Admin\Desktop\qu&#7843;n%20l&#253;%20d&#7921;%20&#225;n\BTL-03.docx" TargetMode="External"/><Relationship Id="rId38" Type="http://schemas.openxmlformats.org/officeDocument/2006/relationships/hyperlink" Target="file:///C:\Users\Admin\Desktop\qu&#7843;n%20l&#253;%20d&#7921;%20&#225;n\BTL-03.docx" TargetMode="External"/><Relationship Id="rId46" Type="http://schemas.openxmlformats.org/officeDocument/2006/relationships/image" Target="media/image2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</Pages>
  <Words>1704</Words>
  <Characters>9719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11401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Sơn Lưu</cp:lastModifiedBy>
  <cp:revision>252</cp:revision>
  <cp:lastPrinted>2008-03-13T11:02:00Z</cp:lastPrinted>
  <dcterms:created xsi:type="dcterms:W3CDTF">2018-10-22T04:18:00Z</dcterms:created>
  <dcterms:modified xsi:type="dcterms:W3CDTF">2020-06-09T14:20:00Z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